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header1.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pStyle w:val="3"/>
        <w:spacing w:after="280"/>
        <w:jc w:val="center"/>
        <w:rPr>
          <w:rFonts w:ascii="Cambria" w:eastAsia="Cambria" w:cs="Cambria" w:hAnsi="Cambria"/>
          <w:sz w:val="30"/>
          <w:szCs w:val="30"/>
          <w:rtl/>
        </w:rPr>
      </w:pPr>
      <w:r>
        <w:rPr>
          <w:rFonts w:ascii="Cambria" w:eastAsia="Cambria" w:cs="Cambria" w:hAnsi="Cambria"/>
          <w:sz w:val="30"/>
          <w:szCs w:val="30"/>
          <w:rtl/>
        </w:rPr>
        <w:t xml:space="preserve">PocketSmart AI: Your Smart Budget &amp; Recommendation Assistant </w:t>
      </w:r>
    </w:p>
    <w:p>
      <w:pPr>
        <w:pStyle w:val="3"/>
        <w:spacing w:after="280"/>
        <w:jc w:val="both"/>
        <w:rPr>
          <w:rFonts w:ascii="Cambria" w:eastAsia="Cambria" w:cs="Cambria" w:hAnsi="Cambria"/>
          <w:sz w:val="24"/>
          <w:szCs w:val="24"/>
        </w:rPr>
      </w:pPr>
      <w:r>
        <w:rPr>
          <w:rFonts w:ascii="Cambria" w:eastAsia="Cambria" w:cs="Cambria" w:hAnsi="Cambria"/>
          <w:sz w:val="24"/>
          <w:szCs w:val="24"/>
        </w:rPr>
        <w:t>Introduction</w:t>
      </w:r>
    </w:p>
    <w:p>
      <w:pPr>
        <w:pStyle w:val="3"/>
        <w:spacing w:after="280"/>
        <w:jc w:val="both"/>
        <w:rPr>
          <w:rFonts w:ascii="Cambria" w:eastAsia="Cambria" w:cs="Cambria" w:hAnsi="Cambria"/>
          <w:sz w:val="24"/>
          <w:szCs w:val="24"/>
        </w:rPr>
      </w:pPr>
      <w:r>
        <w:rPr>
          <w:rFonts w:ascii="Cambria" w:eastAsia="Cambria" w:cs="Cambria" w:hAnsi="Cambria"/>
          <w:sz w:val="24"/>
          <w:szCs w:val="24"/>
        </w:rPr>
        <w:t xml:space="preserve">      PROJECT TITLE   :    POCKETSMART AI</w:t>
      </w:r>
    </w:p>
    <w:p>
      <w:pPr>
        <w:pStyle w:val="3"/>
        <w:spacing w:after="280"/>
        <w:jc w:val="both"/>
        <w:rPr>
          <w:rFonts w:ascii="Cambria" w:eastAsia="Cambria" w:cs="Cambria" w:hAnsi="Cambria"/>
          <w:sz w:val="24"/>
          <w:szCs w:val="24"/>
        </w:rPr>
      </w:pPr>
      <w:r>
        <w:rPr>
          <w:rFonts w:ascii="Cambria" w:eastAsia="Cambria" w:cs="Cambria" w:hAnsi="Cambria"/>
          <w:sz w:val="24"/>
          <w:szCs w:val="24"/>
        </w:rPr>
        <w:t xml:space="preserve">      TEAM ID                 :     6ab22143e880316a482c6108</w:t>
      </w:r>
      <w:bookmarkStart w:id="0" w:name="_GoBack"/>
      <w:bookmarkEnd w:id="0"/>
    </w:p>
    <w:p>
      <w:pPr>
        <w:pStyle w:val="3"/>
        <w:spacing w:after="280"/>
        <w:jc w:val="both"/>
        <w:rPr>
          <w:rFonts w:ascii="Cambria" w:eastAsia="Cambria" w:cs="Cambria" w:hAnsi="Cambria"/>
          <w:sz w:val="24"/>
          <w:szCs w:val="24"/>
        </w:rPr>
      </w:pPr>
      <w:r>
        <w:rPr>
          <w:rFonts w:ascii="Cambria" w:eastAsia="Cambria" w:cs="Cambria" w:hAnsi="Cambria"/>
          <w:sz w:val="24"/>
          <w:szCs w:val="24"/>
        </w:rPr>
        <w:t xml:space="preserve">      TEAM LEADER      :    S Deepasri ( deepasrisenthil1@gmail.com )</w:t>
      </w:r>
    </w:p>
    <w:p>
      <w:pPr>
        <w:pStyle w:val="3"/>
        <w:spacing w:after="280"/>
        <w:jc w:val="both"/>
        <w:rPr>
          <w:rFonts w:ascii="Cambria" w:eastAsia="Cambria" w:cs="Cambria" w:hAnsi="Cambria"/>
          <w:sz w:val="24"/>
          <w:szCs w:val="24"/>
        </w:rPr>
      </w:pPr>
      <w:r>
        <w:rPr>
          <w:rFonts w:ascii="Cambria" w:eastAsia="Cambria" w:cs="Cambria" w:hAnsi="Cambria"/>
          <w:sz w:val="24"/>
          <w:szCs w:val="24"/>
        </w:rPr>
        <w:t xml:space="preserve">      ROLE                        :     CODING AND DEVELOPMENT </w:t>
      </w:r>
    </w:p>
    <w:p>
      <w:pPr>
        <w:pStyle w:val="3"/>
        <w:spacing w:after="280"/>
        <w:jc w:val="both"/>
        <w:rPr>
          <w:rFonts w:ascii="Cambria" w:eastAsia="Cambria" w:cs="Cambria" w:hAnsi="Cambria"/>
          <w:sz w:val="24"/>
          <w:szCs w:val="24"/>
        </w:rPr>
      </w:pPr>
      <w:r>
        <w:rPr>
          <w:rFonts w:ascii="Cambria" w:eastAsia="Cambria" w:cs="Cambria" w:hAnsi="Cambria"/>
          <w:sz w:val="24"/>
          <w:szCs w:val="24"/>
        </w:rPr>
        <w:t xml:space="preserve">      TEAM MEMBER     :    C.Devika ( devikac0127@gmail.com)</w:t>
      </w:r>
    </w:p>
    <w:p>
      <w:pPr>
        <w:pStyle w:val="3"/>
        <w:spacing w:after="280"/>
        <w:jc w:val="both"/>
        <w:rPr>
          <w:rFonts w:ascii="Cambria" w:eastAsia="Cambria" w:cs="Cambria" w:hAnsi="Cambria"/>
          <w:sz w:val="24"/>
          <w:szCs w:val="24"/>
        </w:rPr>
      </w:pPr>
      <w:r>
        <w:rPr>
          <w:rFonts w:ascii="Cambria" w:eastAsia="Cambria" w:cs="Cambria" w:hAnsi="Cambria"/>
          <w:sz w:val="24"/>
          <w:szCs w:val="24"/>
        </w:rPr>
        <w:t xml:space="preserve">      ROLE                        :     DOCUMENT CREATER</w:t>
      </w:r>
    </w:p>
    <w:p>
      <w:pPr>
        <w:pStyle w:val="3"/>
        <w:spacing w:after="280"/>
        <w:jc w:val="both"/>
        <w:rPr>
          <w:rFonts w:ascii="Cambria" w:eastAsia="Cambria" w:cs="Cambria" w:hAnsi="Cambria"/>
          <w:sz w:val="24"/>
          <w:szCs w:val="24"/>
        </w:rPr>
      </w:pPr>
      <w:r>
        <w:rPr>
          <w:rFonts w:ascii="Cambria" w:eastAsia="Cambria" w:cs="Cambria" w:hAnsi="Cambria"/>
          <w:sz w:val="24"/>
          <w:szCs w:val="24"/>
        </w:rPr>
        <w:t xml:space="preserve">      TEAM MEMBER     :    K Devadharshini  ( devakasthuri2233@gmail.com )</w:t>
      </w:r>
    </w:p>
    <w:p>
      <w:pPr>
        <w:pStyle w:val="3"/>
        <w:spacing w:after="280"/>
        <w:jc w:val="both"/>
        <w:rPr>
          <w:rFonts w:ascii="Cambria" w:eastAsia="Cambria" w:cs="Cambria" w:hAnsi="Cambria"/>
          <w:sz w:val="24"/>
          <w:szCs w:val="24"/>
        </w:rPr>
      </w:pPr>
      <w:r>
        <w:rPr>
          <w:rFonts w:ascii="Cambria" w:eastAsia="Cambria" w:cs="Cambria" w:hAnsi="Cambria"/>
          <w:sz w:val="24"/>
          <w:szCs w:val="24"/>
        </w:rPr>
        <w:t xml:space="preserve">      ROLE                        :     DEMO VIDEO </w:t>
      </w:r>
    </w:p>
    <w:p>
      <w:pPr>
        <w:pStyle w:val="3"/>
        <w:spacing w:after="280"/>
        <w:jc w:val="both"/>
        <w:rPr>
          <w:rFonts w:ascii="Cambria" w:eastAsia="Cambria" w:cs="Cambria" w:hAnsi="Cambria"/>
          <w:sz w:val="24"/>
          <w:szCs w:val="24"/>
        </w:rPr>
      </w:pPr>
      <w:r>
        <w:rPr>
          <w:rFonts w:ascii="Cambria" w:eastAsia="Cambria" w:cs="Cambria" w:hAnsi="Cambria"/>
          <w:sz w:val="24"/>
          <w:szCs w:val="24"/>
        </w:rPr>
        <w:t xml:space="preserve">      TEAM MEMBER     :     S.Karthika ( karthikak02546 )</w:t>
      </w:r>
    </w:p>
    <w:p>
      <w:pPr>
        <w:pStyle w:val="3"/>
        <w:spacing w:after="280"/>
        <w:jc w:val="both"/>
        <w:rPr>
          <w:rFonts w:ascii="Cambria" w:eastAsia="Cambria" w:cs="Cambria" w:hAnsi="Cambria"/>
          <w:sz w:val="24"/>
          <w:szCs w:val="24"/>
        </w:rPr>
      </w:pPr>
      <w:r>
        <w:rPr>
          <w:rFonts w:ascii="Cambria" w:eastAsia="Cambria" w:cs="Cambria" w:hAnsi="Cambria"/>
          <w:sz w:val="24"/>
          <w:szCs w:val="24"/>
        </w:rPr>
        <w:t xml:space="preserve">      ROLE                         :     DEMO VIDEO </w:t>
      </w:r>
    </w:p>
    <w:p>
      <w:pPr>
        <w:pStyle w:val="3"/>
        <w:spacing w:after="280"/>
        <w:jc w:val="both"/>
        <w:rPr>
          <w:rFonts w:ascii="Cambria" w:eastAsia="Cambria" w:cs="Cambria" w:hAnsi="Cambria"/>
          <w:sz w:val="24"/>
          <w:szCs w:val="24"/>
        </w:rPr>
      </w:pPr>
      <w:r>
        <w:rPr>
          <w:rFonts w:ascii="Cambria" w:eastAsia="Cambria" w:cs="Cambria" w:hAnsi="Cambria"/>
          <w:sz w:val="24"/>
          <w:szCs w:val="24"/>
        </w:rPr>
        <w:t xml:space="preserve">           </w:t>
      </w:r>
    </w:p>
    <w:p>
      <w:pPr>
        <w:pStyle w:val="3"/>
        <w:spacing w:after="280"/>
        <w:jc w:val="center"/>
        <w:rPr>
          <w:rFonts w:ascii="Cambria" w:eastAsia="Cambria" w:cs="Cambria" w:hAnsi="Cambria"/>
          <w:sz w:val="24"/>
          <w:szCs w:val="24"/>
        </w:rPr>
      </w:pPr>
    </w:p>
    <w:p>
      <w:pPr>
        <w:pStyle w:val="3"/>
        <w:spacing w:before="280" w:after="280" w:line="259" w:lineRule="auto"/>
        <w:jc w:val="both"/>
        <w:rPr>
          <w:rFonts w:ascii="Cambria" w:eastAsia="Cambria" w:cs="Cambria" w:hAnsi="Cambria"/>
          <w:sz w:val="24"/>
          <w:szCs w:val="24"/>
        </w:rPr>
      </w:pPr>
      <w:bookmarkStart w:id="1" w:name="_heading=h.5y8edlfxg7ck"/>
      <w:bookmarkEnd w:id="1"/>
      <w:r>
        <w:rPr>
          <w:rFonts w:ascii="Cambria" w:eastAsia="Cambria" w:cs="Cambria" w:hAnsi="Cambria"/>
          <w:sz w:val="24"/>
          <w:szCs w:val="24"/>
          <w:rtl/>
        </w:rPr>
        <w:t>Project Description</w:t>
      </w:r>
    </w:p>
    <w:p>
      <w:pPr>
        <w:spacing w:before="240" w:after="240"/>
        <w:jc w:val="both"/>
        <w:rPr>
          <w:rFonts w:ascii="Cambria" w:eastAsia="Cambria" w:cs="Cambria" w:hAnsi="Cambria"/>
        </w:rPr>
      </w:pPr>
      <w:r>
        <w:rPr>
          <w:rFonts w:ascii="Cambria" w:eastAsia="Cambria" w:cs="Cambria" w:hAnsi="Cambria"/>
          <w:rtl/>
        </w:rPr>
        <w:t xml:space="preserve">Managing budgets across different life needs—like home decor, event planning, or jewelry shopping—can be overwhelming due to the wide variety of products, platforms, and price ranges. </w:t>
      </w:r>
      <w:r>
        <w:rPr>
          <w:rFonts w:ascii="Cambria" w:eastAsia="Cambria" w:cs="Cambria" w:hAnsi="Cambria"/>
          <w:b/>
          <w:bCs/>
          <w:rtl/>
        </w:rPr>
        <w:t>PocketSmart AI</w:t>
      </w:r>
      <w:r>
        <w:rPr>
          <w:rFonts w:ascii="Cambria" w:eastAsia="Cambria" w:cs="Cambria" w:hAnsi="Cambria"/>
          <w:rtl/>
        </w:rPr>
        <w:t xml:space="preserve"> addresses this challenge through a </w:t>
      </w:r>
      <w:r>
        <w:rPr>
          <w:rFonts w:ascii="Cambria" w:eastAsia="Cambria" w:cs="Cambria" w:hAnsi="Cambria"/>
          <w:b/>
          <w:bCs/>
          <w:rtl/>
        </w:rPr>
        <w:t>GenAI-powered, cross-platform recommendation system</w:t>
      </w:r>
      <w:r>
        <w:rPr>
          <w:rFonts w:ascii="Cambria" w:eastAsia="Cambria" w:cs="Cambria" w:hAnsi="Cambria"/>
          <w:rtl/>
        </w:rPr>
        <w:t xml:space="preserve"> that delivers personalized, budget-based suggestions for products and services.Using </w:t>
      </w:r>
      <w:r>
        <w:rPr>
          <w:rFonts w:ascii="Cambria" w:eastAsia="Cambria" w:cs="Cambria" w:hAnsi="Cambria"/>
          <w:b/>
          <w:bCs/>
          <w:rtl/>
        </w:rPr>
        <w:t>Gemini 1.5 Flash Pro</w:t>
      </w:r>
      <w:r>
        <w:rPr>
          <w:rFonts w:ascii="Cambria" w:eastAsia="Cambria" w:cs="Cambria" w:hAnsi="Cambria"/>
          <w:rtl/>
        </w:rPr>
        <w:t xml:space="preserve">, PocketSmart AI analyzes user preferences, budgets, and contextual needs to generate curated recommendations from popular platforms such as </w:t>
      </w:r>
      <w:r>
        <w:rPr>
          <w:rFonts w:ascii="Cambria" w:eastAsia="Cambria" w:cs="Cambria" w:hAnsi="Cambria"/>
          <w:b/>
          <w:bCs/>
          <w:rtl/>
        </w:rPr>
        <w:t>Amazon, Flipkart, IKEA, Swiggy, Zomato, OYO</w:t>
      </w:r>
      <w:r>
        <w:rPr>
          <w:rFonts w:ascii="Cambria" w:eastAsia="Cambria" w:cs="Cambria" w:hAnsi="Cambria"/>
          <w:rtl/>
        </w:rPr>
        <w:t>, and more. The platform helps users plan interior designs, parties, and even select matching jewelry for special occasions—all within their defined budgets.PocketSmart AI transforms budgeting into an intelligent, user-friendly experience through its smart planners, adaptive forms, and recommendation engine that bridges multiple categories and e-commerce ecosystems.</w:t>
      </w:r>
    </w:p>
    <w:p>
      <w:pPr>
        <w:spacing w:before="280" w:after="280"/>
        <w:jc w:val="both"/>
        <w:rPr>
          <w:rFonts w:ascii="Cambria" w:eastAsia="Cambria" w:cs="Cambria" w:hAnsi="Cambria"/>
          <w:b/>
          <w:bCs/>
          <w:sz w:val="24"/>
          <w:szCs w:val="24"/>
        </w:rPr>
      </w:pPr>
      <w:r>
        <w:rPr>
          <w:rFonts w:ascii="Cambria" w:eastAsia="Cambria" w:cs="Cambria" w:hAnsi="Cambria"/>
          <w:b/>
          <w:bCs/>
          <w:sz w:val="24"/>
          <w:szCs w:val="24"/>
          <w:rtl/>
        </w:rPr>
        <w:t>Scenario 1: Home Interior Planning with Smart Budget Allocation</w:t>
      </w:r>
    </w:p>
    <w:p>
      <w:pPr>
        <w:spacing w:before="240" w:after="240"/>
        <w:jc w:val="both"/>
        <w:rPr>
          <w:rFonts w:ascii="Cambria" w:eastAsia="Cambria" w:cs="Cambria" w:hAnsi="Cambria"/>
        </w:rPr>
      </w:pPr>
      <w:r>
        <w:rPr>
          <w:rFonts w:ascii="Cambria" w:eastAsia="Cambria" w:cs="Cambria" w:hAnsi="Cambria"/>
          <w:rtl/>
        </w:rPr>
        <w:t xml:space="preserve">Users begin by selecting the </w:t>
      </w:r>
      <w:r>
        <w:rPr>
          <w:rFonts w:ascii="Cambria" w:eastAsia="Cambria" w:cs="Cambria" w:hAnsi="Cambria"/>
          <w:b/>
          <w:bCs/>
          <w:rtl/>
        </w:rPr>
        <w:t>Home Budget Planner</w:t>
      </w:r>
      <w:r>
        <w:rPr>
          <w:rFonts w:ascii="Cambria" w:eastAsia="Cambria" w:cs="Cambria" w:hAnsi="Cambria"/>
          <w:rtl/>
        </w:rPr>
        <w:t>. After entering their budget, they specify room types (e.g., Living Room, Kitchen, Bedroom) and quantities for lights, ceiling fans, dining tables, etc. Gemini 1.5 Flash Pro processes this data and recommends cost-effective options for each category across platforms like IKEA and Amazon.Recommendations are balanced across functionality, style, and price, ensuring users can decorate their spaces beautifully without overspending.</w:t>
      </w:r>
    </w:p>
    <w:p>
      <w:pPr>
        <w:spacing w:before="280" w:after="280"/>
        <w:jc w:val="both"/>
        <w:rPr>
          <w:rFonts w:ascii="Cambria" w:eastAsia="Cambria" w:cs="Cambria" w:hAnsi="Cambria"/>
          <w:b/>
          <w:bCs/>
          <w:sz w:val="24"/>
          <w:szCs w:val="24"/>
        </w:rPr>
      </w:pPr>
      <w:r>
        <w:rPr>
          <w:rFonts w:ascii="Cambria" w:eastAsia="Cambria" w:cs="Cambria" w:hAnsi="Cambria"/>
          <w:b/>
          <w:bCs/>
          <w:sz w:val="24"/>
          <w:szCs w:val="24"/>
          <w:rtl/>
        </w:rPr>
        <w:t>Scenario 2: AI-Based Party Budget Planning</w:t>
      </w:r>
    </w:p>
    <w:p>
      <w:pPr>
        <w:spacing w:before="240" w:after="240"/>
        <w:jc w:val="both"/>
        <w:rPr>
          <w:rFonts w:ascii="Cambria" w:eastAsia="Cambria" w:cs="Cambria" w:hAnsi="Cambria"/>
        </w:rPr>
      </w:pPr>
      <w:r>
        <w:rPr>
          <w:rFonts w:ascii="Cambria" w:eastAsia="Cambria" w:cs="Cambria" w:hAnsi="Cambria"/>
          <w:rtl/>
        </w:rPr>
        <w:t xml:space="preserve">In the </w:t>
      </w:r>
      <w:r>
        <w:rPr>
          <w:rFonts w:ascii="Cambria" w:eastAsia="Cambria" w:cs="Cambria" w:hAnsi="Cambria"/>
          <w:b/>
          <w:bCs/>
          <w:rtl/>
        </w:rPr>
        <w:t>Party Planner</w:t>
      </w:r>
      <w:r>
        <w:rPr>
          <w:rFonts w:ascii="Cambria" w:eastAsia="Cambria" w:cs="Cambria" w:hAnsi="Cambria"/>
          <w:rtl/>
        </w:rPr>
        <w:t xml:space="preserve">, users input their total budget, guest count, event type, and venue details. Based on these inputs, the AI allocates the budget proportionally across </w:t>
      </w:r>
      <w:r>
        <w:rPr>
          <w:rFonts w:ascii="Cambria" w:eastAsia="Cambria" w:cs="Cambria" w:hAnsi="Cambria"/>
          <w:b/>
          <w:bCs/>
          <w:rtl/>
        </w:rPr>
        <w:t>catering, decoration, and entertainment</w:t>
      </w:r>
      <w:r>
        <w:rPr>
          <w:rFonts w:ascii="Cambria" w:eastAsia="Cambria" w:cs="Cambria" w:hAnsi="Cambria"/>
          <w:rtl/>
        </w:rPr>
        <w:t>, sourcing options from vendors listed on Swiggy, Zomato, and even accommodation services like OYO.The system tailors suggestions based on event type (e.g., birthday, corporate, wedding), helping users organize a successful event without financial guesswork.</w:t>
      </w:r>
    </w:p>
    <w:p>
      <w:pPr>
        <w:spacing w:before="240" w:after="240"/>
        <w:jc w:val="both"/>
        <w:rPr>
          <w:rFonts w:ascii="Cambria" w:eastAsia="Cambria" w:cs="Cambria" w:hAnsi="Cambria"/>
          <w:b/>
          <w:bCs/>
          <w:sz w:val="24"/>
          <w:szCs w:val="24"/>
        </w:rPr>
      </w:pPr>
      <w:r>
        <w:rPr>
          <w:rFonts w:ascii="Cambria" w:eastAsia="Cambria" w:cs="Cambria" w:hAnsi="Cambria"/>
          <w:b/>
          <w:bCs/>
          <w:sz w:val="24"/>
          <w:szCs w:val="24"/>
          <w:rtl/>
        </w:rPr>
        <w:t>Scenario 3: Jewelry Recommendations for Occasions</w:t>
      </w:r>
    </w:p>
    <w:p>
      <w:pPr>
        <w:spacing w:before="240" w:after="240"/>
        <w:jc w:val="both"/>
        <w:rPr>
          <w:rFonts w:ascii="Cambria" w:eastAsia="Cambria" w:cs="Cambria" w:hAnsi="Cambria"/>
        </w:rPr>
      </w:pPr>
      <w:r>
        <w:rPr>
          <w:rFonts w:ascii="Cambria" w:eastAsia="Cambria" w:cs="Cambria" w:hAnsi="Cambria"/>
          <w:rtl/>
        </w:rPr>
        <w:t xml:space="preserve">The </w:t>
      </w:r>
      <w:r>
        <w:rPr>
          <w:rFonts w:ascii="Cambria" w:eastAsia="Cambria" w:cs="Cambria" w:hAnsi="Cambria"/>
          <w:b/>
          <w:bCs/>
          <w:rtl/>
        </w:rPr>
        <w:t>Jewelry Budget Planner</w:t>
      </w:r>
      <w:r>
        <w:rPr>
          <w:rFonts w:ascii="Cambria" w:eastAsia="Cambria" w:cs="Cambria" w:hAnsi="Cambria"/>
          <w:rtl/>
        </w:rPr>
        <w:t xml:space="preserve"> allows users to enter a budget, select the occasion, and define style preferences. Users can optionally upload an outfit image for the AI to consider color coordination and aesthetics. Gemini 1.5 Flash Pro analyzes the data and offers jewelry options from platforms like Amazon and Flipkart, tailored to occasion and style.This ensures that users receive elegant, matching jewelry suggestions that fit both their personal style and financial plan.</w:t>
      </w:r>
    </w:p>
    <w:p>
      <w:pPr>
        <w:spacing w:after="0"/>
        <w:rPr>
          <w:rFonts w:ascii="Cambria" w:eastAsia="Cambria" w:cs="Cambria" w:hAnsi="Cambria"/>
          <w:sz w:val="24"/>
          <w:szCs w:val="24"/>
        </w:rPr>
      </w:pPr>
    </w:p>
    <w:p>
      <w:pPr>
        <w:spacing w:after="0"/>
        <w:rPr>
          <w:rFonts w:ascii="Cambria" w:eastAsia="Cambria" w:cs="Cambria" w:hAnsi="Cambria"/>
          <w:sz w:val="24"/>
          <w:szCs w:val="24"/>
        </w:rPr>
      </w:pPr>
    </w:p>
    <w:p>
      <w:pPr>
        <w:spacing w:after="0"/>
        <w:rPr>
          <w:rFonts w:ascii="Cambria" w:eastAsia="Cambria" w:cs="Cambria" w:hAnsi="Cambria"/>
          <w:sz w:val="24"/>
          <w:szCs w:val="24"/>
        </w:rPr>
      </w:pPr>
    </w:p>
    <w:p>
      <w:pPr>
        <w:spacing w:after="0"/>
        <w:rPr>
          <w:rFonts w:ascii="Cambria" w:eastAsia="Cambria" w:cs="Cambria" w:hAnsi="Cambria"/>
          <w:sz w:val="24"/>
          <w:szCs w:val="24"/>
        </w:rPr>
      </w:pPr>
    </w:p>
    <w:p>
      <w:pPr>
        <w:spacing w:after="0"/>
        <w:rPr>
          <w:rFonts w:ascii="Cambria" w:eastAsia="Cambria" w:cs="Cambria" w:hAnsi="Cambria"/>
          <w:sz w:val="24"/>
          <w:szCs w:val="24"/>
        </w:rPr>
      </w:pPr>
    </w:p>
    <w:p>
      <w:pPr>
        <w:spacing w:after="0"/>
        <w:rPr>
          <w:rFonts w:ascii="Cambria" w:eastAsia="Cambria" w:cs="Cambria" w:hAnsi="Cambria"/>
          <w:sz w:val="24"/>
          <w:szCs w:val="24"/>
        </w:rPr>
      </w:pPr>
    </w:p>
    <w:p>
      <w:pPr>
        <w:pStyle w:val="2"/>
        <w:keepNext w:val="0"/>
        <w:keepLines w:val="0"/>
        <w:spacing w:before="360" w:after="80" w:line="240" w:lineRule="auto"/>
        <w:rPr>
          <w:rFonts w:ascii="Cambria" w:eastAsia="Cambria" w:cs="Cambria" w:hAnsi="Cambria"/>
          <w:b/>
          <w:bCs/>
          <w:color w:val="000000"/>
          <w:sz w:val="24"/>
          <w:szCs w:val="24"/>
        </w:rPr>
      </w:pPr>
      <w:bookmarkStart w:id="2" w:name="_heading=h.mk78sio2xilj"/>
      <w:bookmarkEnd w:id="2"/>
      <w:r>
        <w:rPr>
          <w:rFonts w:ascii="Cambria" w:eastAsia="Cambria" w:cs="Cambria" w:hAnsi="Cambria"/>
          <w:b/>
          <w:bCs/>
          <w:color w:val="000000"/>
          <w:sz w:val="24"/>
          <w:szCs w:val="24"/>
          <w:rtl/>
        </w:rPr>
        <w:t>Architecture Overview</w:t>
      </w:r>
    </w:p>
    <w:p>
      <w:pPr>
        <w:spacing w:before="240" w:after="240" w:line="240" w:lineRule="auto"/>
        <w:jc w:val="both"/>
        <w:rPr>
          <w:rFonts w:ascii="Cambria" w:eastAsia="Cambria" w:cs="Cambria" w:hAnsi="Cambria"/>
        </w:rPr>
      </w:pPr>
      <w:r>
        <w:rPr>
          <w:rFonts w:ascii="Cambria" w:eastAsia="Cambria" w:cs="Cambria" w:hAnsi="Cambria"/>
          <w:b/>
          <w:bCs/>
          <w:rtl/>
        </w:rPr>
        <w:t>PocketSmart AI</w:t>
      </w:r>
      <w:r>
        <w:rPr>
          <w:rFonts w:ascii="Cambria" w:eastAsia="Cambria" w:cs="Cambria" w:hAnsi="Cambria"/>
          <w:rtl/>
        </w:rPr>
        <w:t xml:space="preserve"> is an intelligent, modular platform designed to generate personalized, budget-aware recommendations across domains like home interiors, party planning, and jewelry selection. It integrates a lightweight Flask backend with Google’s </w:t>
      </w:r>
      <w:r>
        <w:rPr>
          <w:rFonts w:ascii="Cambria" w:eastAsia="Cambria" w:cs="Cambria" w:hAnsi="Cambria"/>
          <w:b/>
          <w:bCs/>
          <w:rtl/>
        </w:rPr>
        <w:t>Gemini 1.5 Flash Pro</w:t>
      </w:r>
      <w:r>
        <w:rPr>
          <w:rFonts w:ascii="Cambria" w:eastAsia="Cambria" w:cs="Cambria" w:hAnsi="Cambria"/>
          <w:rtl/>
        </w:rPr>
        <w:t>, a powerful multimodal AI model that processes user inputs (text, numbers, and images) to deliver smart recommendations.</w:t>
      </w:r>
    </w:p>
    <w:p>
      <w:pPr>
        <w:pStyle w:val="3"/>
        <w:spacing w:before="280" w:after="280"/>
        <w:rPr>
          <w:rFonts w:ascii="Cambria" w:eastAsia="Cambria" w:cs="Cambria" w:hAnsi="Cambria"/>
          <w:sz w:val="24"/>
          <w:szCs w:val="24"/>
        </w:rPr>
      </w:pPr>
      <w:bookmarkStart w:id="3" w:name="_heading=h.og3v0aol85ds"/>
      <w:bookmarkEnd w:id="3"/>
      <w:r>
        <w:rPr>
          <w:rFonts w:ascii="Cambria" w:eastAsia="Cambria" w:cs="Cambria" w:hAnsi="Cambria"/>
          <w:sz w:val="26"/>
          <w:szCs w:val="26"/>
          <w:rtl/>
        </w:rPr>
        <w:t xml:space="preserve"> </w:t>
      </w:r>
      <w:r>
        <w:rPr>
          <w:rFonts w:ascii="Cambria" w:eastAsia="Cambria" w:cs="Cambria" w:hAnsi="Cambria"/>
          <w:sz w:val="24"/>
          <w:szCs w:val="24"/>
          <w:rtl/>
        </w:rPr>
        <w:t>Core Technologies</w:t>
      </w:r>
    </w:p>
    <w:p>
      <w:pPr>
        <w:numPr>
          <w:ilvl w:val="0"/>
          <w:numId w:val="1"/>
        </w:numPr>
        <w:spacing w:before="240" w:after="0" w:line="240" w:lineRule="auto"/>
        <w:ind w:left="720" w:hanging="360"/>
        <w:rPr>
          <w:rFonts w:ascii="Cambria" w:eastAsia="Cambria" w:cs="Cambria" w:hAnsi="Cambria"/>
        </w:rPr>
      </w:pPr>
      <w:r>
        <w:rPr>
          <w:rFonts w:ascii="Cambria" w:eastAsia="Cambria" w:cs="Cambria" w:hAnsi="Cambria"/>
          <w:b/>
          <w:bCs/>
          <w:rtl/>
        </w:rPr>
        <w:t>Flask</w:t>
      </w:r>
      <w:r>
        <w:rPr>
          <w:rFonts w:ascii="Cambria" w:eastAsia="Cambria" w:cs="Cambria" w:hAnsi="Cambria"/>
          <w:rtl/>
        </w:rPr>
        <w:t>: Backend service layer for request handling, routing, and session control.</w:t>
        <w:br/>
      </w:r>
    </w:p>
    <w:p>
      <w:pPr>
        <w:numPr>
          <w:ilvl w:val="0"/>
          <w:numId w:val="1"/>
        </w:numPr>
        <w:spacing w:before="0" w:after="0" w:line="240" w:lineRule="auto"/>
        <w:ind w:left="720" w:hanging="360"/>
        <w:rPr>
          <w:rFonts w:ascii="Cambria" w:eastAsia="Cambria" w:cs="Cambria" w:hAnsi="Cambria"/>
        </w:rPr>
      </w:pPr>
      <w:r>
        <w:rPr>
          <w:rFonts w:ascii="Cambria" w:eastAsia="Cambria" w:cs="Cambria" w:hAnsi="Cambria"/>
          <w:b/>
          <w:bCs/>
          <w:rtl/>
        </w:rPr>
        <w:t>Gemini 1.5 Flash Pro</w:t>
      </w:r>
      <w:r>
        <w:rPr>
          <w:rFonts w:ascii="Cambria" w:eastAsia="Cambria" w:cs="Cambria" w:hAnsi="Cambria"/>
          <w:rtl/>
        </w:rPr>
        <w:t>: AI model used for understanding budget context, analyzing images, generating structured suggestions, and recommending platform-specific products.</w:t>
        <w:br/>
      </w:r>
    </w:p>
    <w:p>
      <w:pPr>
        <w:numPr>
          <w:ilvl w:val="0"/>
          <w:numId w:val="1"/>
        </w:numPr>
        <w:spacing w:before="0" w:after="0" w:line="240" w:lineRule="auto"/>
        <w:ind w:left="720" w:hanging="360"/>
        <w:rPr>
          <w:rFonts w:ascii="Cambria" w:eastAsia="Cambria" w:cs="Cambria" w:hAnsi="Cambria"/>
        </w:rPr>
      </w:pPr>
      <w:r>
        <w:rPr>
          <w:rFonts w:ascii="Cambria" w:eastAsia="Cambria" w:cs="Cambria" w:hAnsi="Cambria"/>
          <w:b/>
          <w:bCs/>
          <w:rtl/>
        </w:rPr>
        <w:t>Third-party APIs (Amazon, Flipkart, IKEA, Zomato, etc.)</w:t>
      </w:r>
      <w:r>
        <w:rPr>
          <w:rFonts w:ascii="Cambria" w:eastAsia="Cambria" w:cs="Cambria" w:hAnsi="Cambria"/>
          <w:rtl/>
        </w:rPr>
        <w:t>: Product and service data sourcing.</w:t>
        <w:br/>
      </w:r>
    </w:p>
    <w:p>
      <w:pPr>
        <w:numPr>
          <w:ilvl w:val="0"/>
          <w:numId w:val="1"/>
        </w:numPr>
        <w:spacing w:before="0" w:after="240" w:line="240" w:lineRule="auto"/>
        <w:ind w:left="720" w:hanging="360"/>
        <w:rPr>
          <w:rFonts w:ascii="Cambria" w:eastAsia="Cambria" w:cs="Cambria" w:hAnsi="Cambria"/>
          <w:sz w:val="24"/>
          <w:szCs w:val="24"/>
        </w:rPr>
      </w:pPr>
      <w:r>
        <w:rPr>
          <w:rFonts w:ascii="Cambria" w:eastAsia="Cambria" w:cs="Cambria" w:hAnsi="Cambria"/>
          <w:b/>
          <w:bCs/>
          <w:rtl/>
        </w:rPr>
        <w:t>Frontend (HTML/CSS + JS)</w:t>
      </w:r>
      <w:r>
        <w:rPr>
          <w:rFonts w:ascii="Cambria" w:eastAsia="Cambria" w:cs="Cambria" w:hAnsi="Cambria"/>
          <w:rtl/>
        </w:rPr>
        <w:t>: Interactive user interface for input collection and AI output display.</w:t>
      </w:r>
      <w:r>
        <w:rPr>
          <w:rFonts w:ascii="Cambria" w:eastAsia="Cambria" w:cs="Cambria" w:hAnsi="Cambria"/>
          <w:sz w:val="24"/>
          <w:szCs w:val="24"/>
          <w:rtl/>
        </w:rPr>
        <w:br/>
      </w:r>
    </w:p>
    <w:p>
      <w:pPr>
        <w:spacing w:before="240" w:after="240" w:line="240" w:lineRule="auto"/>
        <w:ind w:left="0" w:firstLine="0"/>
        <w:rPr>
          <w:rFonts w:ascii="Cambria" w:eastAsia="Cambria" w:cs="Cambria" w:hAnsi="Cambria"/>
          <w:b/>
          <w:bCs/>
          <w:sz w:val="24"/>
          <w:szCs w:val="24"/>
        </w:rPr>
      </w:pPr>
      <w:r>
        <w:rPr>
          <w:rFonts w:ascii="Cambria" w:eastAsia="Cambria" w:cs="Cambria" w:hAnsi="Cambria"/>
          <w:sz w:val="26"/>
          <w:szCs w:val="26"/>
          <w:rtl/>
        </w:rPr>
        <w:t xml:space="preserve"> </w:t>
      </w:r>
      <w:r>
        <w:rPr>
          <w:rFonts w:ascii="Cambria" w:eastAsia="Cambria" w:cs="Cambria" w:hAnsi="Cambria"/>
          <w:b/>
          <w:bCs/>
          <w:sz w:val="24"/>
          <w:szCs w:val="24"/>
          <w:rtl/>
        </w:rPr>
        <w:t>Component-Wise Architecture</w:t>
      </w:r>
    </w:p>
    <w:tbl>
      <w:tblPr>
        <w:jc w:val="left"/>
        <w:tblW w:w="9025" w:type="dxa"/>
        <w:tblBorders>
          <w:top w:val="none" w:sz="0" w:space="0" w:color="auto"/>
          <w:left w:val="none" w:sz="0" w:space="0" w:color="auto"/>
          <w:bottom w:val="none" w:sz="0" w:space="0" w:color="auto"/>
          <w:right w:val="none" w:sz="0" w:space="0" w:color="auto"/>
        </w:tblBorders>
        <w:tblLayout w:type="fixed"/>
        <w:tblCellMar>
          <w:top w:w="0" w:type="dxa"/>
          <w:left w:w="108" w:type="dxa"/>
          <w:bottom w:w="0" w:type="dxa"/>
          <w:right w:w="108" w:type="dxa"/>
        </w:tblCellMar>
      </w:tblPr>
      <w:tblGrid>
        <w:gridCol w:w="4512"/>
        <w:gridCol w:w="4512"/>
      </w:tblGrid>
      <w:tr>
        <w:trPr>
          <w:cantSplit/>
          <w:trHeight w:val="500"/>
          <w:tblHeader/>
        </w:trPr>
        <w:tc>
          <w:tcPr>
            <w:tcBorders>
              <w:top w:val="nil"/>
              <w:left w:val="nil"/>
              <w:bottom w:val="nil"/>
              <w:right w:val="nil"/>
            </w:tcBorders>
            <w:tcMar>
              <w:top w:w="100" w:type="dxa"/>
              <w:left w:w="100" w:type="dxa"/>
              <w:bottom w:w="100" w:type="dxa"/>
              <w:right w:w="100" w:type="dxa"/>
            </w:tcMar>
          </w:tcPr>
          <w:p>
            <w:pPr>
              <w:spacing w:before="280" w:after="280" w:line="240" w:lineRule="auto"/>
              <w:jc w:val="left"/>
              <w:rPr>
                <w:rFonts w:ascii="Cambria" w:eastAsia="Cambria" w:cs="Cambria" w:hAnsi="Cambria"/>
              </w:rPr>
            </w:pPr>
            <w:r>
              <w:rPr>
                <w:rFonts w:ascii="Cambria" w:eastAsia="Cambria" w:cs="Cambria" w:hAnsi="Cambria"/>
                <w:b/>
                <w:bCs/>
                <w:rtl/>
              </w:rPr>
              <w:t>Component</w:t>
            </w:r>
          </w:p>
        </w:tc>
        <w:tc>
          <w:tcPr>
            <w:tcBorders>
              <w:top w:val="nil"/>
              <w:left w:val="nil"/>
              <w:bottom w:val="nil"/>
              <w:right w:val="nil"/>
            </w:tcBorders>
            <w:tcMar>
              <w:top w:w="100" w:type="dxa"/>
              <w:left w:w="100" w:type="dxa"/>
              <w:bottom w:w="100" w:type="dxa"/>
              <w:right w:w="100" w:type="dxa"/>
            </w:tcMar>
          </w:tcPr>
          <w:p>
            <w:pPr>
              <w:spacing w:before="280" w:after="280" w:line="240" w:lineRule="auto"/>
              <w:jc w:val="left"/>
              <w:rPr>
                <w:rFonts w:ascii="Cambria" w:eastAsia="Cambria" w:cs="Cambria" w:hAnsi="Cambria"/>
              </w:rPr>
            </w:pPr>
            <w:r>
              <w:rPr>
                <w:rFonts w:ascii="Cambria" w:eastAsia="Cambria" w:cs="Cambria" w:hAnsi="Cambria"/>
                <w:b/>
                <w:bCs/>
                <w:rtl/>
              </w:rPr>
              <w:t>Description</w:t>
            </w:r>
          </w:p>
        </w:tc>
      </w:tr>
      <w:tr>
        <w:trPr>
          <w:cantSplit/>
          <w:trHeight w:val="1055"/>
          <w:tblHeader/>
        </w:trPr>
        <w:tc>
          <w:tcPr>
            <w:tcBorders>
              <w:top w:val="nil"/>
              <w:left w:val="nil"/>
              <w:bottom w:val="nil"/>
              <w:right w:val="nil"/>
            </w:tcBorders>
            <w:tcMar>
              <w:top w:w="100" w:type="dxa"/>
              <w:left w:w="100" w:type="dxa"/>
              <w:bottom w:w="100" w:type="dxa"/>
              <w:right w:w="100" w:type="dxa"/>
            </w:tcMar>
          </w:tcPr>
          <w:p>
            <w:pPr>
              <w:spacing w:before="280" w:after="280" w:line="240" w:lineRule="auto"/>
              <w:rPr>
                <w:rFonts w:ascii="Cambria" w:eastAsia="Cambria" w:cs="Cambria" w:hAnsi="Cambria"/>
              </w:rPr>
            </w:pPr>
            <w:r>
              <w:rPr>
                <w:rFonts w:ascii="Cambria" w:eastAsia="Cambria" w:cs="Cambria" w:hAnsi="Cambria"/>
                <w:b/>
                <w:bCs/>
                <w:rtl/>
              </w:rPr>
              <w:t>Frontend UI</w:t>
            </w:r>
          </w:p>
        </w:tc>
        <w:tc>
          <w:tcPr>
            <w:tcBorders>
              <w:top w:val="nil"/>
              <w:left w:val="nil"/>
              <w:bottom w:val="nil"/>
              <w:right w:val="nil"/>
            </w:tcBorders>
            <w:tcMar>
              <w:top w:w="100" w:type="dxa"/>
              <w:left w:w="100" w:type="dxa"/>
              <w:bottom w:w="100" w:type="dxa"/>
              <w:right w:w="100" w:type="dxa"/>
            </w:tcMar>
          </w:tcPr>
          <w:p>
            <w:pPr>
              <w:spacing w:before="280" w:after="280" w:line="240" w:lineRule="auto"/>
              <w:rPr>
                <w:rFonts w:ascii="Cambria" w:eastAsia="Cambria" w:cs="Cambria" w:hAnsi="Cambria"/>
              </w:rPr>
            </w:pPr>
            <w:r>
              <w:rPr>
                <w:rFonts w:ascii="Cambria" w:eastAsia="Cambria" w:cs="Cambria" w:hAnsi="Cambria"/>
                <w:rtl/>
              </w:rPr>
              <w:t>Web interface built with HTML/CSS allows users to input budgets, preferences, and images. Displays tailored AI-driven recommendations for each category.</w:t>
            </w:r>
          </w:p>
        </w:tc>
      </w:tr>
      <w:tr>
        <w:trPr>
          <w:cantSplit/>
          <w:trHeight w:val="1055"/>
          <w:tblHeader/>
        </w:trPr>
        <w:tc>
          <w:tcPr>
            <w:tcBorders>
              <w:top w:val="nil"/>
              <w:left w:val="nil"/>
              <w:bottom w:val="nil"/>
              <w:right w:val="nil"/>
            </w:tcBorders>
            <w:tcMar>
              <w:top w:w="100" w:type="dxa"/>
              <w:left w:w="100" w:type="dxa"/>
              <w:bottom w:w="100" w:type="dxa"/>
              <w:right w:w="100" w:type="dxa"/>
            </w:tcMar>
          </w:tcPr>
          <w:p>
            <w:pPr>
              <w:spacing w:before="280" w:after="280" w:line="240" w:lineRule="auto"/>
              <w:rPr>
                <w:rFonts w:ascii="Cambria" w:eastAsia="Cambria" w:cs="Cambria" w:hAnsi="Cambria"/>
              </w:rPr>
            </w:pPr>
            <w:r>
              <w:rPr>
                <w:rFonts w:ascii="Cambria" w:eastAsia="Cambria" w:cs="Cambria" w:hAnsi="Cambria"/>
                <w:b/>
                <w:bCs/>
                <w:rtl/>
              </w:rPr>
              <w:t>Flask Backend</w:t>
            </w:r>
          </w:p>
        </w:tc>
        <w:tc>
          <w:tcPr>
            <w:tcBorders>
              <w:top w:val="nil"/>
              <w:left w:val="nil"/>
              <w:bottom w:val="nil"/>
              <w:right w:val="nil"/>
            </w:tcBorders>
            <w:tcMar>
              <w:top w:w="100" w:type="dxa"/>
              <w:left w:w="100" w:type="dxa"/>
              <w:bottom w:w="100" w:type="dxa"/>
              <w:right w:w="100" w:type="dxa"/>
            </w:tcMar>
          </w:tcPr>
          <w:p>
            <w:pPr>
              <w:spacing w:before="280" w:after="280" w:line="240" w:lineRule="auto"/>
              <w:rPr>
                <w:rFonts w:ascii="Cambria" w:eastAsia="Cambria" w:cs="Cambria" w:hAnsi="Cambria"/>
              </w:rPr>
            </w:pPr>
            <w:r>
              <w:rPr>
                <w:rFonts w:ascii="Cambria" w:eastAsia="Cambria" w:cs="Cambria" w:hAnsi="Cambria"/>
                <w:rtl/>
              </w:rPr>
              <w:t>Manages user sessions, routes (</w:t>
            </w:r>
            <w:r>
              <w:rPr>
                <w:rFonts w:ascii="Roboto Mono" w:eastAsia="Roboto Mono" w:cs="Roboto Mono" w:hAnsi="Roboto Mono"/>
                <w:color w:val="188038"/>
                <w:rtl/>
              </w:rPr>
              <w:t>/generate-home</w:t>
            </w:r>
            <w:r>
              <w:rPr>
                <w:rFonts w:ascii="Cambria" w:eastAsia="Cambria" w:cs="Cambria" w:hAnsi="Cambria"/>
                <w:rtl/>
              </w:rPr>
              <w:t xml:space="preserve">, </w:t>
            </w:r>
            <w:r>
              <w:rPr>
                <w:rFonts w:ascii="Roboto Mono" w:eastAsia="Roboto Mono" w:cs="Roboto Mono" w:hAnsi="Roboto Mono"/>
                <w:color w:val="188038"/>
                <w:rtl/>
              </w:rPr>
              <w:t>/generate-party</w:t>
            </w:r>
            <w:r>
              <w:rPr>
                <w:rFonts w:ascii="Cambria" w:eastAsia="Cambria" w:cs="Cambria" w:hAnsi="Cambria"/>
                <w:rtl/>
              </w:rPr>
              <w:t xml:space="preserve">, </w:t>
            </w:r>
            <w:r>
              <w:rPr>
                <w:rFonts w:ascii="Roboto Mono" w:eastAsia="Roboto Mono" w:cs="Roboto Mono" w:hAnsi="Roboto Mono"/>
                <w:color w:val="188038"/>
                <w:rtl/>
              </w:rPr>
              <w:t>/generate-jewelry</w:t>
            </w:r>
            <w:r>
              <w:rPr>
                <w:rFonts w:ascii="Cambria" w:eastAsia="Cambria" w:cs="Cambria" w:hAnsi="Cambria"/>
                <w:rtl/>
              </w:rPr>
              <w:t>), and handles communication between UI and Gemini AI.</w:t>
            </w:r>
          </w:p>
        </w:tc>
      </w:tr>
      <w:tr>
        <w:trPr>
          <w:cantSplit/>
          <w:trHeight w:val="785"/>
          <w:tblHeader/>
        </w:trPr>
        <w:tc>
          <w:tcPr>
            <w:tcBorders>
              <w:top w:val="nil"/>
              <w:left w:val="nil"/>
              <w:bottom w:val="nil"/>
              <w:right w:val="nil"/>
            </w:tcBorders>
            <w:tcMar>
              <w:top w:w="100" w:type="dxa"/>
              <w:left w:w="100" w:type="dxa"/>
              <w:bottom w:w="100" w:type="dxa"/>
              <w:right w:w="100" w:type="dxa"/>
            </w:tcMar>
          </w:tcPr>
          <w:p>
            <w:pPr>
              <w:spacing w:before="280" w:after="280" w:line="240" w:lineRule="auto"/>
              <w:rPr>
                <w:rFonts w:ascii="Cambria" w:eastAsia="Cambria" w:cs="Cambria" w:hAnsi="Cambria"/>
              </w:rPr>
            </w:pPr>
            <w:r>
              <w:rPr>
                <w:rFonts w:ascii="Cambria" w:eastAsia="Cambria" w:cs="Cambria" w:hAnsi="Cambria"/>
                <w:b/>
                <w:bCs/>
                <w:rtl/>
              </w:rPr>
              <w:t>Gemini AI Layer</w:t>
            </w:r>
          </w:p>
        </w:tc>
        <w:tc>
          <w:tcPr>
            <w:tcBorders>
              <w:top w:val="nil"/>
              <w:left w:val="nil"/>
              <w:bottom w:val="nil"/>
              <w:right w:val="nil"/>
            </w:tcBorders>
            <w:tcMar>
              <w:top w:w="100" w:type="dxa"/>
              <w:left w:w="100" w:type="dxa"/>
              <w:bottom w:w="100" w:type="dxa"/>
              <w:right w:w="100" w:type="dxa"/>
            </w:tcMar>
          </w:tcPr>
          <w:p>
            <w:pPr>
              <w:spacing w:before="280" w:after="280" w:line="240" w:lineRule="auto"/>
              <w:rPr>
                <w:rFonts w:ascii="Cambria" w:eastAsia="Cambria" w:cs="Cambria" w:hAnsi="Cambria"/>
              </w:rPr>
            </w:pPr>
            <w:r>
              <w:rPr>
                <w:rFonts w:ascii="Cambria" w:eastAsia="Cambria" w:cs="Cambria" w:hAnsi="Cambria"/>
                <w:rtl/>
              </w:rPr>
              <w:t>Processes inputs using Gemini 1.5 Flash Pro to:</w:t>
            </w:r>
          </w:p>
        </w:tc>
      </w:tr>
    </w:tbl>
    <w:p>
      <w:pPr>
        <w:spacing w:before="280" w:after="280" w:line="240" w:lineRule="auto"/>
        <w:rPr>
          <w:rFonts w:ascii="Cambria" w:eastAsia="Cambria" w:cs="Cambria" w:hAnsi="Cambria"/>
          <w:sz w:val="24"/>
          <w:szCs w:val="24"/>
        </w:rPr>
      </w:pPr>
    </w:p>
    <w:p>
      <w:pPr>
        <w:spacing w:before="280" w:after="280" w:line="240" w:lineRule="auto"/>
        <w:rPr>
          <w:rFonts w:ascii="Cambria" w:eastAsia="Cambria" w:cs="Cambria" w:hAnsi="Cambria"/>
          <w:sz w:val="24"/>
          <w:szCs w:val="24"/>
        </w:rPr>
      </w:pPr>
    </w:p>
    <w:p>
      <w:pPr>
        <w:spacing w:before="280" w:after="280" w:line="240" w:lineRule="auto"/>
        <w:rPr>
          <w:rFonts w:ascii="Cambria" w:eastAsia="Cambria" w:cs="Cambria" w:hAnsi="Cambria"/>
          <w:sz w:val="24"/>
          <w:szCs w:val="24"/>
        </w:rPr>
      </w:pPr>
    </w:p>
    <w:p>
      <w:pPr>
        <w:spacing w:before="280" w:after="280" w:line="240" w:lineRule="auto"/>
        <w:rPr>
          <w:rFonts w:ascii="Cambria" w:eastAsia="Cambria" w:cs="Cambria" w:hAnsi="Cambria"/>
          <w:sz w:val="24"/>
          <w:szCs w:val="24"/>
        </w:rPr>
      </w:pPr>
      <w:r>
        <w:rPr>
          <w:rFonts w:ascii="Cambria" w:eastAsia="Cambria" w:cs="Cambria" w:hAnsi="Cambria"/>
          <w:sz w:val="24"/>
          <w:szCs w:val="24"/>
        </w:rPr>
        <w:drawing>
          <wp:inline distT="114300" distB="114300" distL="114300" distR="114300">
            <wp:extent cx="5734050" cy="1653857"/>
            <wp:effectExtent l="0" t="0" r="0" b="0"/>
            <wp:docPr id="4" name="图片 4"/>
            <wp:cNvGraphicFramePr>
              <a:graphicFrameLocks noChangeAspect="0"/>
            </wp:cNvGraphicFramePr>
            <a:graphic>
              <a:graphicData uri="http://schemas.openxmlformats.org/drawingml/2006/picture">
                <pic:pic>
                  <pic:nvPicPr>
                    <pic:cNvPr id="6" name="图片 6"/>
                    <pic:cNvPicPr/>
                  </pic:nvPicPr>
                  <pic:blipFill>
                    <a:blip r:embed="rId3"/>
                    <a:stretch>
                      <a:fillRect/>
                    </a:stretch>
                  </pic:blipFill>
                  <pic:spPr>
                    <a:xfrm rot="0">
                      <a:off x="0" y="0"/>
                      <a:ext cx="5734050" cy="1653857"/>
                    </a:xfrm>
                    <a:prstGeom prst="rect"/>
                    <a:noFill/>
                    <a:ln w="12700" cmpd="sng" cap="flat">
                      <a:solidFill>
                        <a:srgbClr val="000000"/>
                      </a:solidFill>
                      <a:prstDash val="solid"/>
                      <a:round/>
                    </a:ln>
                  </pic:spPr>
                </pic:pic>
              </a:graphicData>
            </a:graphic>
          </wp:inline>
        </w:drawing>
      </w:r>
    </w:p>
    <w:p>
      <w:pPr>
        <w:spacing w:before="280" w:after="280" w:line="240" w:lineRule="auto"/>
        <w:rPr>
          <w:rFonts w:ascii="Cambria" w:eastAsia="Cambria" w:cs="Cambria" w:hAnsi="Cambria"/>
          <w:sz w:val="24"/>
          <w:szCs w:val="24"/>
        </w:rPr>
      </w:pPr>
      <w:r>
        <w:rPr>
          <w:rFonts w:ascii="Cambria" w:eastAsia="Cambria" w:cs="Cambria" w:hAnsi="Cambria"/>
          <w:b/>
          <w:bCs/>
          <w:sz w:val="24"/>
          <w:szCs w:val="24"/>
          <w:rtl/>
        </w:rPr>
        <w:t>Pre-requisites</w:t>
      </w:r>
    </w:p>
    <w:p>
      <w:pPr>
        <w:numPr>
          <w:ilvl w:val="0"/>
          <w:numId w:val="2"/>
        </w:numPr>
        <w:spacing w:before="280" w:after="0" w:line="240" w:lineRule="auto"/>
        <w:ind w:left="720" w:hanging="360"/>
        <w:rPr>
          <w:rFonts w:ascii="Cambria" w:eastAsia="Cambria" w:cs="Cambria" w:hAnsi="Cambria"/>
          <w:sz w:val="24"/>
          <w:szCs w:val="24"/>
        </w:rPr>
      </w:pPr>
      <w:r>
        <w:rPr>
          <w:rFonts w:ascii="Cambria" w:eastAsia="Cambria" w:cs="Cambria" w:hAnsi="Cambria"/>
          <w:sz w:val="24"/>
          <w:szCs w:val="24"/>
          <w:rtl/>
        </w:rPr>
        <w:t xml:space="preserve">IBM Cloud Account Setup: </w:t>
      </w:r>
      <w:r>
        <w:rPr>
          <w:rFonts w:ascii="Cambria" w:eastAsia="Cambria" w:cs="Cambria" w:hAnsi="Cambria"/>
          <w:color w:val="2E75B5"/>
          <w:sz w:val="24"/>
          <w:szCs w:val="24"/>
          <w:u w:val="single"/>
          <w:rtl/>
        </w:rPr>
        <w:fldChar w:fldCharType="begin"/>
      </w:r>
      <w:r>
        <w:instrText>HYPERLINK "https://cloud.ibm.com/"</w:instrText>
      </w:r>
      <w:r>
        <w:rPr>
          <w:rFonts w:ascii="Cambria" w:eastAsia="Cambria" w:cs="Cambria" w:hAnsi="Cambria"/>
          <w:color w:val="2E75B5"/>
          <w:sz w:val="24"/>
          <w:szCs w:val="24"/>
          <w:u w:val="single"/>
          <w:rtl/>
        </w:rPr>
        <w:fldChar w:fldCharType="separate"/>
      </w:r>
      <w:r>
        <w:rPr>
          <w:rFonts w:ascii="Cambria" w:eastAsia="Cambria" w:cs="Cambria" w:hAnsi="Cambria"/>
          <w:color w:val="2E75B5"/>
          <w:sz w:val="24"/>
          <w:szCs w:val="24"/>
          <w:u w:val="single"/>
          <w:rtl/>
        </w:rPr>
        <w:t>IBM Cloud Console</w:t>
      </w:r>
      <w:r>
        <w:rPr>
          <w:rFonts w:ascii="Cambria" w:eastAsia="Cambria" w:cs="Cambria" w:hAnsi="Cambria"/>
          <w:color w:val="2E75B5"/>
          <w:sz w:val="24"/>
          <w:szCs w:val="24"/>
          <w:u w:val="single"/>
          <w:rtl/>
        </w:rPr>
        <w:fldChar w:fldCharType="end"/>
      </w:r>
    </w:p>
    <w:p>
      <w:pPr>
        <w:numPr>
          <w:ilvl w:val="0"/>
          <w:numId w:val="2"/>
        </w:numPr>
        <w:spacing w:before="0" w:after="0" w:line="240" w:lineRule="auto"/>
        <w:ind w:left="720" w:hanging="360"/>
        <w:rPr>
          <w:rFonts w:ascii="Cambria" w:eastAsia="Cambria" w:cs="Cambria" w:hAnsi="Cambria"/>
          <w:sz w:val="24"/>
          <w:szCs w:val="24"/>
        </w:rPr>
      </w:pPr>
      <w:r>
        <w:rPr>
          <w:rFonts w:ascii="Cambria" w:eastAsia="Cambria" w:cs="Cambria" w:hAnsi="Cambria"/>
          <w:sz w:val="24"/>
          <w:szCs w:val="24"/>
          <w:rtl/>
        </w:rPr>
        <w:t xml:space="preserve">Watsonx Access and Configuration: </w:t>
      </w:r>
      <w:r>
        <w:rPr>
          <w:rFonts w:ascii="Cambria" w:eastAsia="Cambria" w:cs="Cambria" w:hAnsi="Cambria"/>
          <w:color w:val="2E75B5"/>
          <w:sz w:val="24"/>
          <w:szCs w:val="24"/>
          <w:rtl/>
        </w:rPr>
        <w:t>Watsonx Overview</w:t>
      </w:r>
    </w:p>
    <w:p>
      <w:pPr>
        <w:numPr>
          <w:ilvl w:val="0"/>
          <w:numId w:val="2"/>
        </w:numPr>
        <w:spacing w:before="0" w:after="0" w:line="240" w:lineRule="auto"/>
        <w:ind w:left="720" w:hanging="360"/>
        <w:rPr>
          <w:rFonts w:ascii="Cambria" w:eastAsia="Cambria" w:cs="Cambria" w:hAnsi="Cambria"/>
          <w:sz w:val="24"/>
          <w:szCs w:val="24"/>
        </w:rPr>
      </w:pPr>
      <w:r>
        <w:rPr>
          <w:rFonts w:ascii="Cambria" w:eastAsia="Cambria" w:cs="Cambria" w:hAnsi="Cambria"/>
          <w:sz w:val="24"/>
          <w:szCs w:val="24"/>
          <w:rtl/>
        </w:rPr>
        <w:t xml:space="preserve">Python Basics: </w:t>
      </w:r>
      <w:r>
        <w:rPr>
          <w:rFonts w:ascii="Cambria" w:eastAsia="Cambria" w:cs="Cambria" w:hAnsi="Cambria"/>
          <w:color w:val="2E75B5"/>
          <w:sz w:val="24"/>
          <w:szCs w:val="24"/>
          <w:u w:val="single"/>
          <w:rtl/>
        </w:rPr>
        <w:fldChar w:fldCharType="begin"/>
      </w:r>
      <w:r>
        <w:instrText>HYPERLINK "https://www.python.org/"</w:instrText>
      </w:r>
      <w:r>
        <w:rPr>
          <w:rFonts w:ascii="Cambria" w:eastAsia="Cambria" w:cs="Cambria" w:hAnsi="Cambria"/>
          <w:color w:val="2E75B5"/>
          <w:sz w:val="24"/>
          <w:szCs w:val="24"/>
          <w:u w:val="single"/>
          <w:rtl/>
        </w:rPr>
        <w:fldChar w:fldCharType="separate"/>
      </w:r>
      <w:r>
        <w:rPr>
          <w:rFonts w:ascii="Cambria" w:eastAsia="Cambria" w:cs="Cambria" w:hAnsi="Cambria"/>
          <w:color w:val="2E75B5"/>
          <w:sz w:val="24"/>
          <w:szCs w:val="24"/>
          <w:u w:val="single"/>
          <w:rtl/>
        </w:rPr>
        <w:t>Python.org</w:t>
      </w:r>
      <w:r>
        <w:rPr>
          <w:rFonts w:ascii="Cambria" w:eastAsia="Cambria" w:cs="Cambria" w:hAnsi="Cambria"/>
          <w:color w:val="2E75B5"/>
          <w:sz w:val="24"/>
          <w:szCs w:val="24"/>
          <w:u w:val="single"/>
          <w:rtl/>
        </w:rPr>
        <w:fldChar w:fldCharType="end"/>
      </w:r>
    </w:p>
    <w:p>
      <w:pPr>
        <w:numPr>
          <w:ilvl w:val="0"/>
          <w:numId w:val="2"/>
        </w:numPr>
        <w:spacing w:before="0" w:after="280" w:line="240" w:lineRule="auto"/>
        <w:ind w:left="720" w:hanging="360"/>
        <w:rPr>
          <w:rFonts w:ascii="Cambria" w:eastAsia="Cambria" w:cs="Cambria" w:hAnsi="Cambria"/>
          <w:sz w:val="24"/>
          <w:szCs w:val="24"/>
        </w:rPr>
      </w:pPr>
      <w:r>
        <w:rPr>
          <w:rFonts w:ascii="Cambria" w:eastAsia="Cambria" w:cs="Cambria" w:hAnsi="Cambria"/>
          <w:sz w:val="24"/>
          <w:szCs w:val="24"/>
          <w:rtl/>
        </w:rPr>
        <w:t xml:space="preserve">FastAPI Framework: </w:t>
      </w:r>
      <w:r>
        <w:rPr>
          <w:rFonts w:ascii="Cambria" w:eastAsia="Cambria" w:cs="Cambria" w:hAnsi="Cambria"/>
          <w:color w:val="2E75B5"/>
          <w:sz w:val="24"/>
          <w:szCs w:val="24"/>
          <w:rtl/>
        </w:rPr>
        <w:t xml:space="preserve">FastAPI Docs </w:t>
      </w:r>
    </w:p>
    <w:p>
      <w:pPr>
        <w:spacing w:before="0" w:after="280" w:line="240" w:lineRule="auto"/>
        <w:ind w:left="0" w:firstLine="0"/>
        <w:rPr>
          <w:rFonts w:ascii="Cambria" w:eastAsia="Cambria" w:cs="Cambria" w:hAnsi="Cambria"/>
          <w:sz w:val="24"/>
          <w:szCs w:val="24"/>
        </w:rPr>
      </w:pPr>
    </w:p>
    <w:p>
      <w:pPr>
        <w:spacing w:before="0" w:after="280" w:line="240" w:lineRule="auto"/>
        <w:ind w:left="0" w:firstLine="0"/>
      </w:pPr>
      <w:r>
        <w:rPr>
          <w:rFonts w:ascii="Cambria" w:eastAsia="Cambria" w:cs="Cambria" w:hAnsi="Cambria"/>
          <w:b/>
          <w:bCs/>
          <w:color w:val="000000"/>
          <w:sz w:val="24"/>
          <w:szCs w:val="24"/>
          <w:rtl/>
        </w:rPr>
        <w:t>Project Workflow</w:t>
      </w:r>
    </w:p>
    <w:p>
      <w:pPr>
        <w:pStyle w:val="3"/>
        <w:spacing w:before="280" w:after="280"/>
        <w:ind w:left="720" w:hanging="360"/>
        <w:rPr>
          <w:rFonts w:ascii="Cambria" w:eastAsia="Cambria" w:cs="Cambria" w:hAnsi="Cambria"/>
          <w:sz w:val="22"/>
          <w:szCs w:val="22"/>
        </w:rPr>
      </w:pPr>
      <w:bookmarkStart w:id="4" w:name="_heading=h.p39d08p0t8sa"/>
      <w:bookmarkEnd w:id="4"/>
      <w:r>
        <w:rPr>
          <w:rFonts w:ascii="Cambria" w:eastAsia="Cambria" w:cs="Cambria" w:hAnsi="Cambria"/>
          <w:sz w:val="22"/>
          <w:szCs w:val="22"/>
          <w:rtl/>
        </w:rPr>
        <w:t>1. Gemini AI Setup &amp; Initialization</w:t>
      </w:r>
    </w:p>
    <w:p>
      <w:pPr>
        <w:numPr>
          <w:ilvl w:val="0"/>
          <w:numId w:val="3"/>
        </w:numPr>
        <w:spacing w:before="240" w:after="0" w:line="240" w:lineRule="auto"/>
        <w:ind w:left="720" w:hanging="360"/>
        <w:rPr>
          <w:rFonts w:ascii="Cambria" w:eastAsia="Cambria" w:cs="Cambria" w:hAnsi="Cambria"/>
        </w:rPr>
      </w:pPr>
      <w:r>
        <w:rPr>
          <w:rFonts w:ascii="Cambria" w:eastAsia="Cambria" w:cs="Cambria" w:hAnsi="Cambria"/>
          <w:b/>
          <w:bCs/>
          <w:rtl/>
        </w:rPr>
        <w:t>Activity 1.1</w:t>
      </w:r>
      <w:r>
        <w:rPr>
          <w:rFonts w:ascii="Cambria" w:eastAsia="Cambria" w:cs="Cambria" w:hAnsi="Cambria"/>
          <w:rtl/>
        </w:rPr>
        <w:t>: Set up Google Cloud access (or platform) with Gemini 1.5 Flash Pro API access.</w:t>
        <w:br/>
      </w:r>
    </w:p>
    <w:p>
      <w:pPr>
        <w:numPr>
          <w:ilvl w:val="0"/>
          <w:numId w:val="3"/>
        </w:numPr>
        <w:spacing w:before="0" w:after="0" w:line="240" w:lineRule="auto"/>
        <w:ind w:left="720" w:hanging="360"/>
        <w:rPr>
          <w:rFonts w:ascii="Cambria" w:eastAsia="Cambria" w:cs="Cambria" w:hAnsi="Cambria"/>
        </w:rPr>
      </w:pPr>
      <w:r>
        <w:rPr>
          <w:rFonts w:ascii="Cambria" w:eastAsia="Cambria" w:cs="Cambria" w:hAnsi="Cambria"/>
          <w:b/>
          <w:bCs/>
          <w:rtl/>
        </w:rPr>
        <w:t>Activity 1.2</w:t>
      </w:r>
      <w:r>
        <w:rPr>
          <w:rFonts w:ascii="Cambria" w:eastAsia="Cambria" w:cs="Cambria" w:hAnsi="Cambria"/>
          <w:rtl/>
        </w:rPr>
        <w:t>: Configure API keys, usage limits, and test integration for multimodal support (text + image).</w:t>
        <w:br/>
      </w:r>
    </w:p>
    <w:p>
      <w:pPr>
        <w:numPr>
          <w:ilvl w:val="0"/>
          <w:numId w:val="3"/>
        </w:numPr>
        <w:spacing w:before="0" w:after="240" w:line="240" w:lineRule="auto"/>
        <w:ind w:left="720" w:hanging="360"/>
        <w:rPr>
          <w:rFonts w:ascii="Cambria" w:eastAsia="Cambria" w:cs="Cambria" w:hAnsi="Cambria"/>
        </w:rPr>
      </w:pPr>
      <w:r>
        <w:rPr>
          <w:rFonts w:ascii="Cambria" w:eastAsia="Cambria" w:cs="Cambria" w:hAnsi="Cambria"/>
          <w:b/>
          <w:bCs/>
          <w:rtl/>
        </w:rPr>
        <w:t>Activity 1.3</w:t>
      </w:r>
      <w:r>
        <w:rPr>
          <w:rFonts w:ascii="Cambria" w:eastAsia="Cambria" w:cs="Cambria" w:hAnsi="Cambria"/>
          <w:rtl/>
        </w:rPr>
        <w:t>: Fine-tune prompts for budget interpretation and product recommendation generation.</w:t>
        <w:br/>
      </w:r>
    </w:p>
    <w:p>
      <w:pPr>
        <w:pStyle w:val="3"/>
        <w:spacing w:before="280" w:after="280"/>
        <w:ind w:left="720" w:hanging="360"/>
        <w:rPr>
          <w:rFonts w:ascii="Cambria" w:eastAsia="Cambria" w:cs="Cambria" w:hAnsi="Cambria"/>
          <w:sz w:val="22"/>
          <w:szCs w:val="22"/>
        </w:rPr>
      </w:pPr>
      <w:bookmarkStart w:id="5" w:name="_heading=h.wyo4vbfbbz0d"/>
      <w:bookmarkEnd w:id="5"/>
      <w:r>
        <w:rPr>
          <w:rFonts w:ascii="Cambria" w:eastAsia="Cambria" w:cs="Cambria" w:hAnsi="Cambria"/>
          <w:sz w:val="22"/>
          <w:szCs w:val="22"/>
          <w:rtl/>
        </w:rPr>
        <w:t>2. Core Functionality Development</w:t>
      </w:r>
    </w:p>
    <w:p>
      <w:pPr>
        <w:numPr>
          <w:ilvl w:val="0"/>
          <w:numId w:val="4"/>
        </w:numPr>
        <w:spacing w:before="240" w:after="0" w:line="240" w:lineRule="auto"/>
        <w:ind w:left="720" w:hanging="360"/>
        <w:rPr>
          <w:rFonts w:ascii="Cambria" w:eastAsia="Cambria" w:cs="Cambria" w:hAnsi="Cambria"/>
        </w:rPr>
      </w:pPr>
      <w:r>
        <w:rPr>
          <w:rFonts w:ascii="Cambria" w:eastAsia="Cambria" w:cs="Cambria" w:hAnsi="Cambria"/>
          <w:b/>
          <w:bCs/>
          <w:rtl/>
        </w:rPr>
        <w:t>Activity 2.1</w:t>
      </w:r>
      <w:r>
        <w:rPr>
          <w:rFonts w:ascii="Cambria" w:eastAsia="Cambria" w:cs="Cambria" w:hAnsi="Cambria"/>
          <w:rtl/>
        </w:rPr>
        <w:t>: Design Flask-based backend structure for routing, session control, and planner modules.</w:t>
        <w:br/>
      </w:r>
    </w:p>
    <w:p>
      <w:pPr>
        <w:numPr>
          <w:ilvl w:val="0"/>
          <w:numId w:val="4"/>
        </w:numPr>
        <w:spacing w:before="0" w:after="0" w:line="240" w:lineRule="auto"/>
        <w:ind w:left="720" w:hanging="360"/>
        <w:rPr>
          <w:rFonts w:ascii="Cambria" w:eastAsia="Cambria" w:cs="Cambria" w:hAnsi="Cambria"/>
        </w:rPr>
      </w:pPr>
      <w:r>
        <w:rPr>
          <w:rFonts w:ascii="Cambria" w:eastAsia="Cambria" w:cs="Cambria" w:hAnsi="Cambria"/>
          <w:b/>
          <w:bCs/>
          <w:rtl/>
        </w:rPr>
        <w:t>Activity 2.2</w:t>
      </w:r>
      <w:r>
        <w:rPr>
          <w:rFonts w:ascii="Cambria" w:eastAsia="Cambria" w:cs="Cambria" w:hAnsi="Cambria"/>
          <w:rtl/>
        </w:rPr>
        <w:t>: Create endpoints for Home Planner, Party Planner, and Jewelry Planner.</w:t>
        <w:br/>
      </w:r>
    </w:p>
    <w:p>
      <w:pPr>
        <w:numPr>
          <w:ilvl w:val="0"/>
          <w:numId w:val="4"/>
        </w:numPr>
        <w:spacing w:before="0" w:after="240" w:line="240" w:lineRule="auto"/>
        <w:ind w:left="720" w:hanging="360"/>
        <w:rPr>
          <w:rFonts w:ascii="Cambria" w:eastAsia="Cambria" w:cs="Cambria" w:hAnsi="Cambria"/>
        </w:rPr>
      </w:pPr>
      <w:r>
        <w:rPr>
          <w:rFonts w:ascii="Cambria" w:eastAsia="Cambria" w:cs="Cambria" w:hAnsi="Cambria"/>
          <w:b/>
          <w:bCs/>
          <w:rtl/>
        </w:rPr>
        <w:t>Activity 2.3</w:t>
      </w:r>
      <w:r>
        <w:rPr>
          <w:rFonts w:ascii="Cambria" w:eastAsia="Cambria" w:cs="Cambria" w:hAnsi="Cambria"/>
          <w:rtl/>
        </w:rPr>
        <w:t>: Integrate Gemini prompts and templates for each planner with support for text + optional image inputs.</w:t>
        <w:br/>
      </w:r>
    </w:p>
    <w:p>
      <w:pPr>
        <w:pStyle w:val="3"/>
        <w:spacing w:before="280" w:after="280"/>
        <w:ind w:left="720" w:hanging="360"/>
        <w:rPr>
          <w:rFonts w:ascii="Cambria" w:eastAsia="Cambria" w:cs="Cambria" w:hAnsi="Cambria"/>
          <w:sz w:val="22"/>
          <w:szCs w:val="22"/>
        </w:rPr>
      </w:pPr>
      <w:bookmarkStart w:id="6" w:name="_heading=h.3k1ehgosxgyl"/>
      <w:bookmarkEnd w:id="6"/>
      <w:r>
        <w:rPr>
          <w:rFonts w:ascii="Cambria" w:eastAsia="Cambria" w:cs="Cambria" w:hAnsi="Cambria"/>
          <w:sz w:val="22"/>
          <w:szCs w:val="22"/>
          <w:rtl/>
        </w:rPr>
        <w:t>3. Backend Implementation (app.py)</w:t>
      </w:r>
    </w:p>
    <w:p>
      <w:pPr>
        <w:numPr>
          <w:ilvl w:val="0"/>
          <w:numId w:val="5"/>
        </w:numPr>
        <w:spacing w:before="240" w:after="0" w:line="240" w:lineRule="auto"/>
        <w:ind w:left="720" w:hanging="360"/>
        <w:rPr>
          <w:rFonts w:ascii="Cambria" w:eastAsia="Cambria" w:cs="Cambria" w:hAnsi="Cambria"/>
        </w:rPr>
      </w:pPr>
      <w:r>
        <w:rPr>
          <w:rFonts w:ascii="Cambria" w:eastAsia="Cambria" w:cs="Cambria" w:hAnsi="Cambria"/>
          <w:b/>
          <w:bCs/>
          <w:rtl/>
        </w:rPr>
        <w:t>Activity 3.1</w:t>
      </w:r>
      <w:r>
        <w:rPr>
          <w:rFonts w:ascii="Cambria" w:eastAsia="Cambria" w:cs="Cambria" w:hAnsi="Cambria"/>
          <w:rtl/>
        </w:rPr>
        <w:t xml:space="preserve">: Define Flask routes like </w:t>
      </w:r>
      <w:r>
        <w:rPr>
          <w:rFonts w:ascii="Roboto Mono" w:eastAsia="Roboto Mono" w:cs="Roboto Mono" w:hAnsi="Roboto Mono"/>
          <w:color w:val="188038"/>
          <w:rtl/>
        </w:rPr>
        <w:t>/generate-home</w:t>
      </w:r>
      <w:r>
        <w:rPr>
          <w:rFonts w:ascii="Cambria" w:eastAsia="Cambria" w:cs="Cambria" w:hAnsi="Cambria"/>
          <w:rtl/>
        </w:rPr>
        <w:t xml:space="preserve">, </w:t>
      </w:r>
      <w:r>
        <w:rPr>
          <w:rFonts w:ascii="Roboto Mono" w:eastAsia="Roboto Mono" w:cs="Roboto Mono" w:hAnsi="Roboto Mono"/>
          <w:color w:val="188038"/>
          <w:rtl/>
        </w:rPr>
        <w:t>/generate-party</w:t>
      </w:r>
      <w:r>
        <w:rPr>
          <w:rFonts w:ascii="Cambria" w:eastAsia="Cambria" w:cs="Cambria" w:hAnsi="Cambria"/>
          <w:rtl/>
        </w:rPr>
        <w:t xml:space="preserve">, </w:t>
      </w:r>
      <w:r>
        <w:rPr>
          <w:rFonts w:ascii="Roboto Mono" w:eastAsia="Roboto Mono" w:cs="Roboto Mono" w:hAnsi="Roboto Mono"/>
          <w:color w:val="188038"/>
          <w:rtl/>
        </w:rPr>
        <w:t>/generate-jewelry</w:t>
      </w:r>
      <w:r>
        <w:rPr>
          <w:rFonts w:ascii="Cambria" w:eastAsia="Cambria" w:cs="Cambria" w:hAnsi="Cambria"/>
          <w:rtl/>
        </w:rPr>
        <w:t>.</w:t>
        <w:br/>
      </w:r>
    </w:p>
    <w:p>
      <w:pPr>
        <w:numPr>
          <w:ilvl w:val="0"/>
          <w:numId w:val="5"/>
        </w:numPr>
        <w:spacing w:before="0" w:after="0" w:line="240" w:lineRule="auto"/>
        <w:ind w:left="720" w:hanging="360"/>
        <w:rPr>
          <w:rFonts w:ascii="Cambria" w:eastAsia="Cambria" w:cs="Cambria" w:hAnsi="Cambria"/>
        </w:rPr>
      </w:pPr>
      <w:r>
        <w:rPr>
          <w:rFonts w:ascii="Cambria" w:eastAsia="Cambria" w:cs="Cambria" w:hAnsi="Cambria"/>
          <w:b/>
          <w:bCs/>
          <w:rtl/>
        </w:rPr>
        <w:t>Activity 3.2</w:t>
      </w:r>
      <w:r>
        <w:rPr>
          <w:rFonts w:ascii="Cambria" w:eastAsia="Cambria" w:cs="Cambria" w:hAnsi="Cambria"/>
          <w:rtl/>
        </w:rPr>
        <w:t>: Organize backend using modular structure:</w:t>
        <w:br/>
      </w:r>
    </w:p>
    <w:p>
      <w:pPr>
        <w:numPr>
          <w:ilvl w:val="1"/>
          <w:numId w:val="5"/>
        </w:numPr>
        <w:spacing w:before="0" w:after="0" w:line="240" w:lineRule="auto"/>
        <w:ind w:left="1440" w:hanging="360"/>
        <w:rPr>
          <w:rFonts w:ascii="Cambria" w:eastAsia="Cambria" w:cs="Cambria" w:hAnsi="Cambria"/>
        </w:rPr>
      </w:pPr>
      <w:r>
        <w:rPr>
          <w:rFonts w:ascii="Roboto Mono" w:eastAsia="Roboto Mono" w:cs="Roboto Mono" w:hAnsi="Roboto Mono"/>
          <w:color w:val="188038"/>
          <w:rtl/>
        </w:rPr>
        <w:t>routes/</w:t>
      </w:r>
      <w:r>
        <w:rPr>
          <w:rFonts w:ascii="Cambria" w:eastAsia="Cambria" w:cs="Cambria" w:hAnsi="Cambria"/>
          <w:rtl/>
        </w:rPr>
        <w:t>: Endpoints</w:t>
        <w:br/>
      </w:r>
    </w:p>
    <w:p>
      <w:pPr>
        <w:numPr>
          <w:ilvl w:val="1"/>
          <w:numId w:val="5"/>
        </w:numPr>
        <w:spacing w:before="0" w:after="0" w:line="240" w:lineRule="auto"/>
        <w:ind w:left="1440" w:hanging="360"/>
        <w:rPr>
          <w:rFonts w:ascii="Cambria" w:eastAsia="Cambria" w:cs="Cambria" w:hAnsi="Cambria"/>
        </w:rPr>
      </w:pPr>
      <w:r>
        <w:rPr>
          <w:rFonts w:ascii="Roboto Mono" w:eastAsia="Roboto Mono" w:cs="Roboto Mono" w:hAnsi="Roboto Mono"/>
          <w:color w:val="188038"/>
          <w:rtl/>
        </w:rPr>
        <w:t>services/</w:t>
      </w:r>
      <w:r>
        <w:rPr>
          <w:rFonts w:ascii="Cambria" w:eastAsia="Cambria" w:cs="Cambria" w:hAnsi="Cambria"/>
          <w:rtl/>
        </w:rPr>
        <w:t>: Recommendation logic &amp; AI calls</w:t>
        <w:br/>
      </w:r>
    </w:p>
    <w:p>
      <w:pPr>
        <w:numPr>
          <w:ilvl w:val="1"/>
          <w:numId w:val="5"/>
        </w:numPr>
        <w:spacing w:before="0" w:after="0" w:line="240" w:lineRule="auto"/>
        <w:ind w:left="1440" w:hanging="360"/>
        <w:rPr>
          <w:rFonts w:ascii="Cambria" w:eastAsia="Cambria" w:cs="Cambria" w:hAnsi="Cambria"/>
        </w:rPr>
      </w:pPr>
      <w:r>
        <w:rPr>
          <w:rFonts w:ascii="Roboto Mono" w:eastAsia="Roboto Mono" w:cs="Roboto Mono" w:hAnsi="Roboto Mono"/>
          <w:color w:val="188038"/>
          <w:rtl/>
        </w:rPr>
        <w:t>models/</w:t>
      </w:r>
      <w:r>
        <w:rPr>
          <w:rFonts w:ascii="Cambria" w:eastAsia="Cambria" w:cs="Cambria" w:hAnsi="Cambria"/>
          <w:rtl/>
        </w:rPr>
        <w:t>: Input/output schemas</w:t>
        <w:br/>
      </w:r>
    </w:p>
    <w:p>
      <w:pPr>
        <w:numPr>
          <w:ilvl w:val="0"/>
          <w:numId w:val="5"/>
        </w:numPr>
        <w:spacing w:before="0" w:after="0" w:line="240" w:lineRule="auto"/>
        <w:ind w:left="720" w:hanging="360"/>
        <w:rPr>
          <w:rFonts w:ascii="Cambria" w:eastAsia="Cambria" w:cs="Cambria" w:hAnsi="Cambria"/>
        </w:rPr>
      </w:pPr>
      <w:r>
        <w:rPr>
          <w:rFonts w:ascii="Cambria" w:eastAsia="Cambria" w:cs="Cambria" w:hAnsi="Cambria"/>
          <w:b/>
          <w:bCs/>
          <w:rtl/>
        </w:rPr>
        <w:t>Activity 3.3</w:t>
      </w:r>
      <w:r>
        <w:rPr>
          <w:rFonts w:ascii="Cambria" w:eastAsia="Cambria" w:cs="Cambria" w:hAnsi="Cambria"/>
          <w:rtl/>
        </w:rPr>
        <w:t>: Setup CORS headers for frontend communication and implement basic session management.</w:t>
        <w:br/>
      </w:r>
    </w:p>
    <w:p>
      <w:pPr>
        <w:numPr>
          <w:ilvl w:val="0"/>
          <w:numId w:val="5"/>
        </w:numPr>
        <w:spacing w:before="0" w:after="240" w:line="240" w:lineRule="auto"/>
        <w:ind w:left="720" w:hanging="360"/>
        <w:rPr>
          <w:rFonts w:ascii="Cambria" w:eastAsia="Cambria" w:cs="Cambria" w:hAnsi="Cambria"/>
        </w:rPr>
      </w:pPr>
      <w:r>
        <w:rPr>
          <w:rFonts w:ascii="Cambria" w:eastAsia="Cambria" w:cs="Cambria" w:hAnsi="Cambria"/>
          <w:b/>
          <w:bCs/>
          <w:rtl/>
        </w:rPr>
        <w:t>Activity 3.4</w:t>
      </w:r>
      <w:r>
        <w:rPr>
          <w:rFonts w:ascii="Cambria" w:eastAsia="Cambria" w:cs="Cambria" w:hAnsi="Cambria"/>
          <w:rtl/>
        </w:rPr>
        <w:t>: Include mock API calls or simulated scraping from Amazon, IKEA, Zomato, etc.</w:t>
        <w:br/>
      </w:r>
    </w:p>
    <w:p>
      <w:pPr>
        <w:pStyle w:val="3"/>
        <w:spacing w:before="280" w:after="280"/>
        <w:ind w:left="720" w:hanging="360"/>
        <w:rPr>
          <w:rFonts w:ascii="Cambria" w:eastAsia="Cambria" w:cs="Cambria" w:hAnsi="Cambria"/>
          <w:sz w:val="22"/>
          <w:szCs w:val="22"/>
        </w:rPr>
      </w:pPr>
      <w:bookmarkStart w:id="7" w:name="_heading=h.cdfw78mr7op0"/>
      <w:bookmarkEnd w:id="7"/>
      <w:r>
        <w:rPr>
          <w:rFonts w:ascii="Cambria" w:eastAsia="Cambria" w:cs="Cambria" w:hAnsi="Cambria"/>
          <w:sz w:val="22"/>
          <w:szCs w:val="22"/>
          <w:rtl/>
        </w:rPr>
        <w:t>4. UI Development</w:t>
      </w:r>
    </w:p>
    <w:p>
      <w:pPr>
        <w:numPr>
          <w:ilvl w:val="0"/>
          <w:numId w:val="6"/>
        </w:numPr>
        <w:spacing w:before="240" w:after="0" w:line="240" w:lineRule="auto"/>
        <w:ind w:left="720" w:hanging="360"/>
        <w:rPr>
          <w:rFonts w:ascii="Cambria" w:eastAsia="Cambria" w:cs="Cambria" w:hAnsi="Cambria"/>
        </w:rPr>
      </w:pPr>
      <w:r>
        <w:rPr>
          <w:rFonts w:ascii="Cambria" w:eastAsia="Cambria" w:cs="Cambria" w:hAnsi="Cambria"/>
          <w:b/>
          <w:bCs/>
          <w:rtl/>
        </w:rPr>
        <w:t>Activity 4.1</w:t>
      </w:r>
      <w:r>
        <w:rPr>
          <w:rFonts w:ascii="Cambria" w:eastAsia="Cambria" w:cs="Cambria" w:hAnsi="Cambria"/>
          <w:rtl/>
        </w:rPr>
        <w:t>: Build responsive HTML forms for:</w:t>
        <w:br/>
      </w:r>
    </w:p>
    <w:p>
      <w:pPr>
        <w:numPr>
          <w:ilvl w:val="1"/>
          <w:numId w:val="6"/>
        </w:numPr>
        <w:spacing w:before="0" w:after="0" w:line="240" w:lineRule="auto"/>
        <w:ind w:left="1440" w:hanging="360"/>
        <w:rPr>
          <w:rFonts w:ascii="Cambria" w:eastAsia="Cambria" w:cs="Cambria" w:hAnsi="Cambria"/>
        </w:rPr>
      </w:pPr>
      <w:r>
        <w:rPr>
          <w:rFonts w:ascii="Cambria" w:eastAsia="Cambria" w:cs="Cambria" w:hAnsi="Cambria"/>
          <w:rtl/>
        </w:rPr>
        <w:t>Home Interior Planner (room details, quantities)</w:t>
        <w:br/>
      </w:r>
    </w:p>
    <w:p>
      <w:pPr>
        <w:numPr>
          <w:ilvl w:val="1"/>
          <w:numId w:val="6"/>
        </w:numPr>
        <w:spacing w:before="0" w:after="0" w:line="240" w:lineRule="auto"/>
        <w:ind w:left="1440" w:hanging="360"/>
        <w:rPr>
          <w:rFonts w:ascii="Cambria" w:eastAsia="Cambria" w:cs="Cambria" w:hAnsi="Cambria"/>
        </w:rPr>
      </w:pPr>
      <w:r>
        <w:rPr>
          <w:rFonts w:ascii="Cambria" w:eastAsia="Cambria" w:cs="Cambria" w:hAnsi="Cambria"/>
          <w:rtl/>
        </w:rPr>
        <w:t>Party Planner (event type, budget, guests)</w:t>
        <w:br/>
      </w:r>
    </w:p>
    <w:p>
      <w:pPr>
        <w:numPr>
          <w:ilvl w:val="1"/>
          <w:numId w:val="6"/>
        </w:numPr>
        <w:spacing w:before="0" w:after="0" w:line="240" w:lineRule="auto"/>
        <w:ind w:left="1440" w:hanging="360"/>
        <w:rPr>
          <w:rFonts w:ascii="Cambria" w:eastAsia="Cambria" w:cs="Cambria" w:hAnsi="Cambria"/>
        </w:rPr>
      </w:pPr>
      <w:r>
        <w:rPr>
          <w:rFonts w:ascii="Cambria" w:eastAsia="Cambria" w:cs="Cambria" w:hAnsi="Cambria"/>
          <w:rtl/>
        </w:rPr>
        <w:t>Jewelry Planner (budget, occasion, outfit image upload)</w:t>
        <w:br/>
      </w:r>
    </w:p>
    <w:p>
      <w:pPr>
        <w:numPr>
          <w:ilvl w:val="0"/>
          <w:numId w:val="6"/>
        </w:numPr>
        <w:spacing w:before="0" w:after="240" w:line="240" w:lineRule="auto"/>
        <w:ind w:left="720" w:hanging="360"/>
        <w:rPr>
          <w:rFonts w:ascii="Cambria" w:eastAsia="Cambria" w:cs="Cambria" w:hAnsi="Cambria"/>
        </w:rPr>
      </w:pPr>
      <w:r>
        <w:rPr>
          <w:rFonts w:ascii="Cambria" w:eastAsia="Cambria" w:cs="Cambria" w:hAnsi="Cambria"/>
          <w:b/>
          <w:bCs/>
          <w:rtl/>
        </w:rPr>
        <w:t>Activity 4.2</w:t>
      </w:r>
      <w:r>
        <w:rPr>
          <w:rFonts w:ascii="Cambria" w:eastAsia="Cambria" w:cs="Cambria" w:hAnsi="Cambria"/>
          <w:rtl/>
        </w:rPr>
        <w:t>: Add dynamic result display and formatting for recommendations using JavaScript.</w:t>
        <w:br/>
      </w:r>
    </w:p>
    <w:p>
      <w:pPr>
        <w:pStyle w:val="3"/>
        <w:spacing w:before="280" w:after="280"/>
        <w:ind w:left="720" w:hanging="360"/>
        <w:rPr>
          <w:rFonts w:ascii="Cambria" w:eastAsia="Cambria" w:cs="Cambria" w:hAnsi="Cambria"/>
          <w:sz w:val="22"/>
          <w:szCs w:val="22"/>
        </w:rPr>
      </w:pPr>
      <w:bookmarkStart w:id="8" w:name="_heading=h.oh6pw9buy582"/>
      <w:bookmarkEnd w:id="8"/>
      <w:r>
        <w:rPr>
          <w:rFonts w:ascii="Cambria" w:eastAsia="Cambria" w:cs="Cambria" w:hAnsi="Cambria"/>
          <w:sz w:val="22"/>
          <w:szCs w:val="22"/>
          <w:rtl/>
        </w:rPr>
        <w:t>5. Testing &amp; Optimization</w:t>
      </w:r>
    </w:p>
    <w:p>
      <w:pPr>
        <w:numPr>
          <w:ilvl w:val="0"/>
          <w:numId w:val="7"/>
        </w:numPr>
        <w:spacing w:before="240" w:after="0" w:line="240" w:lineRule="auto"/>
        <w:ind w:left="720" w:hanging="360"/>
        <w:rPr>
          <w:rFonts w:ascii="Cambria" w:eastAsia="Cambria" w:cs="Cambria" w:hAnsi="Cambria"/>
        </w:rPr>
      </w:pPr>
      <w:r>
        <w:rPr>
          <w:rFonts w:ascii="Cambria" w:eastAsia="Cambria" w:cs="Cambria" w:hAnsi="Cambria"/>
          <w:b/>
          <w:bCs/>
          <w:rtl/>
        </w:rPr>
        <w:t>Activity 5.1</w:t>
      </w:r>
      <w:r>
        <w:rPr>
          <w:rFonts w:ascii="Cambria" w:eastAsia="Cambria" w:cs="Cambria" w:hAnsi="Cambria"/>
          <w:rtl/>
        </w:rPr>
        <w:t>: Perform testing with real-world use cases across all three planners.</w:t>
        <w:br/>
      </w:r>
    </w:p>
    <w:p>
      <w:pPr>
        <w:numPr>
          <w:ilvl w:val="0"/>
          <w:numId w:val="7"/>
        </w:numPr>
        <w:spacing w:before="0" w:after="0" w:line="240" w:lineRule="auto"/>
        <w:ind w:left="720" w:hanging="360"/>
        <w:rPr>
          <w:rFonts w:ascii="Cambria" w:eastAsia="Cambria" w:cs="Cambria" w:hAnsi="Cambria"/>
        </w:rPr>
      </w:pPr>
      <w:r>
        <w:rPr>
          <w:rFonts w:ascii="Cambria" w:eastAsia="Cambria" w:cs="Cambria" w:hAnsi="Cambria"/>
          <w:b/>
          <w:bCs/>
          <w:rtl/>
        </w:rPr>
        <w:t>Activity 5.2</w:t>
      </w:r>
      <w:r>
        <w:rPr>
          <w:rFonts w:ascii="Cambria" w:eastAsia="Cambria" w:cs="Cambria" w:hAnsi="Cambria"/>
          <w:rtl/>
        </w:rPr>
        <w:t>: Evaluate Gemini response quality, budget adherence, and platform accuracy.</w:t>
        <w:br/>
      </w:r>
    </w:p>
    <w:p>
      <w:pPr>
        <w:numPr>
          <w:ilvl w:val="0"/>
          <w:numId w:val="7"/>
        </w:numPr>
        <w:spacing w:before="0" w:after="0" w:line="240" w:lineRule="auto"/>
        <w:ind w:left="720" w:hanging="360"/>
        <w:rPr>
          <w:rFonts w:ascii="Cambria" w:eastAsia="Cambria" w:cs="Cambria" w:hAnsi="Cambria"/>
        </w:rPr>
      </w:pPr>
      <w:r>
        <w:rPr>
          <w:rFonts w:ascii="Cambria" w:eastAsia="Cambria" w:cs="Cambria" w:hAnsi="Cambria"/>
          <w:b/>
          <w:bCs/>
          <w:rtl/>
        </w:rPr>
        <w:t>Activity 5.3</w:t>
      </w:r>
      <w:r>
        <w:rPr>
          <w:rFonts w:ascii="Cambria" w:eastAsia="Cambria" w:cs="Cambria" w:hAnsi="Cambria"/>
          <w:rtl/>
        </w:rPr>
        <w:t>: Optimize prompts and add validations to prevent input edge-case failures.</w:t>
        <w:br/>
      </w:r>
    </w:p>
    <w:p>
      <w:pPr>
        <w:numPr>
          <w:ilvl w:val="0"/>
          <w:numId w:val="7"/>
        </w:numPr>
        <w:spacing w:before="0" w:after="240" w:line="240" w:lineRule="auto"/>
        <w:ind w:left="720" w:hanging="360"/>
        <w:rPr>
          <w:rFonts w:ascii="Cambria" w:eastAsia="Cambria" w:cs="Cambria" w:hAnsi="Cambria"/>
        </w:rPr>
      </w:pPr>
      <w:r>
        <w:rPr>
          <w:rFonts w:ascii="Cambria" w:eastAsia="Cambria" w:cs="Cambria" w:hAnsi="Cambria"/>
          <w:b/>
          <w:bCs/>
          <w:rtl/>
        </w:rPr>
        <w:t>Activity 5.4</w:t>
      </w:r>
      <w:r>
        <w:rPr>
          <w:rFonts w:ascii="Cambria" w:eastAsia="Cambria" w:cs="Cambria" w:hAnsi="Cambria"/>
          <w:rtl/>
        </w:rPr>
        <w:t>: Add fallback/default recommendations when AI returns insufficient results.</w:t>
        <w:br/>
      </w:r>
    </w:p>
    <w:p>
      <w:pPr>
        <w:spacing w:before="280" w:after="280" w:line="240" w:lineRule="auto"/>
        <w:rPr>
          <w:rFonts w:ascii="Cambria" w:eastAsia="Cambria" w:cs="Cambria" w:hAnsi="Cambria"/>
          <w:sz w:val="24"/>
          <w:szCs w:val="24"/>
        </w:rPr>
      </w:pPr>
    </w:p>
    <w:p>
      <w:pPr>
        <w:spacing w:before="280" w:after="280" w:line="240" w:lineRule="auto"/>
        <w:rPr>
          <w:rFonts w:ascii="Cambria" w:eastAsia="Cambria" w:cs="Cambria" w:hAnsi="Cambria"/>
          <w:sz w:val="24"/>
          <w:szCs w:val="24"/>
        </w:rPr>
      </w:pPr>
    </w:p>
    <w:p>
      <w:pPr>
        <w:spacing w:before="280" w:after="280" w:line="240" w:lineRule="auto"/>
        <w:rPr>
          <w:rFonts w:ascii="Cambria" w:eastAsia="Cambria" w:cs="Cambria" w:hAnsi="Cambria"/>
          <w:sz w:val="24"/>
          <w:szCs w:val="24"/>
        </w:rPr>
      </w:pPr>
    </w:p>
    <w:p>
      <w:pPr>
        <w:spacing w:before="280" w:after="280" w:line="240" w:lineRule="auto"/>
        <w:rPr>
          <w:rFonts w:ascii="Cambria" w:eastAsia="Cambria" w:cs="Cambria" w:hAnsi="Cambria"/>
          <w:sz w:val="24"/>
          <w:szCs w:val="24"/>
        </w:rPr>
      </w:pPr>
    </w:p>
    <w:p>
      <w:pPr>
        <w:spacing w:before="280" w:after="280" w:line="240" w:lineRule="auto"/>
        <w:rPr>
          <w:rFonts w:ascii="Cambria" w:eastAsia="Cambria" w:cs="Cambria" w:hAnsi="Cambria"/>
          <w:sz w:val="24"/>
          <w:szCs w:val="24"/>
        </w:rPr>
      </w:pPr>
    </w:p>
    <w:p>
      <w:pPr>
        <w:spacing w:before="280" w:after="280" w:line="240" w:lineRule="auto"/>
        <w:rPr>
          <w:rFonts w:ascii="Cambria" w:eastAsia="Cambria" w:cs="Cambria" w:hAnsi="Cambria"/>
          <w:sz w:val="24"/>
          <w:szCs w:val="24"/>
        </w:rPr>
      </w:pPr>
    </w:p>
    <w:p>
      <w:pPr>
        <w:spacing w:before="280" w:after="280" w:line="240" w:lineRule="auto"/>
        <w:rPr>
          <w:rFonts w:ascii="Cambria" w:eastAsia="Cambria" w:cs="Cambria" w:hAnsi="Cambria"/>
          <w:sz w:val="24"/>
          <w:szCs w:val="24"/>
        </w:rPr>
      </w:pPr>
    </w:p>
    <w:p>
      <w:pPr>
        <w:pStyle w:val="2"/>
        <w:keepNext w:val="0"/>
        <w:keepLines w:val="0"/>
        <w:spacing w:before="360" w:after="80" w:line="240" w:lineRule="auto"/>
        <w:jc w:val="both"/>
        <w:rPr>
          <w:rFonts w:ascii="Cambria" w:eastAsia="Cambria" w:cs="Cambria" w:hAnsi="Cambria"/>
          <w:b/>
          <w:bCs/>
          <w:color w:val="000000"/>
          <w:sz w:val="24"/>
          <w:szCs w:val="24"/>
        </w:rPr>
      </w:pPr>
      <w:bookmarkStart w:id="9" w:name="_heading=h.aierybygwtjs"/>
      <w:bookmarkEnd w:id="9"/>
      <w:r>
        <w:rPr>
          <w:rFonts w:ascii="Cambria" w:eastAsia="Cambria" w:cs="Cambria" w:hAnsi="Cambria"/>
          <w:b/>
          <w:bCs/>
          <w:color w:val="000000"/>
          <w:sz w:val="24"/>
          <w:szCs w:val="24"/>
          <w:rtl/>
        </w:rPr>
        <w:t>MILESTONE 1: Gemini AI Initialization</w:t>
      </w:r>
    </w:p>
    <w:p>
      <w:pPr>
        <w:spacing w:before="240" w:after="240" w:line="240" w:lineRule="auto"/>
        <w:jc w:val="both"/>
        <w:rPr>
          <w:rFonts w:ascii="Cambria" w:eastAsia="Cambria" w:cs="Cambria" w:hAnsi="Cambria"/>
          <w:b/>
          <w:bCs/>
          <w:sz w:val="24"/>
          <w:szCs w:val="24"/>
        </w:rPr>
      </w:pPr>
      <w:r>
        <w:rPr>
          <w:rFonts w:ascii="Cambria" w:eastAsia="Cambria" w:cs="Cambria" w:hAnsi="Cambria"/>
          <w:rtl/>
        </w:rPr>
        <w:t xml:space="preserve">In this foundational stage, the objective is to establish and configure the core AI infrastructure required to power </w:t>
      </w:r>
      <w:r>
        <w:rPr>
          <w:rFonts w:ascii="Cambria" w:eastAsia="Cambria" w:cs="Cambria" w:hAnsi="Cambria"/>
          <w:b/>
          <w:bCs/>
          <w:rtl/>
        </w:rPr>
        <w:t>PocketSmart AI</w:t>
      </w:r>
      <w:r>
        <w:rPr>
          <w:rFonts w:ascii="Cambria" w:eastAsia="Cambria" w:cs="Cambria" w:hAnsi="Cambria"/>
          <w:rtl/>
        </w:rPr>
        <w:t xml:space="preserve">. The platform relies on </w:t>
      </w:r>
      <w:r>
        <w:rPr>
          <w:rFonts w:ascii="Cambria" w:eastAsia="Cambria" w:cs="Cambria" w:hAnsi="Cambria"/>
          <w:b/>
          <w:bCs/>
          <w:rtl/>
        </w:rPr>
        <w:t>Gemini 1.5 Flash Pro</w:t>
      </w:r>
      <w:r>
        <w:rPr>
          <w:rFonts w:ascii="Cambria" w:eastAsia="Cambria" w:cs="Cambria" w:hAnsi="Cambria"/>
          <w:rtl/>
        </w:rPr>
        <w:t>—Google's multimodal foundation model—to interpret user inputs, process budgets, and generate personalized recommendations. This milestone ensures that the development environment is equipped with authenticated access to Gemini’s APIs and is capable of performing both text-based reasoning and image analysis (specifically for the Jewelry Planner).Proper completion of this setup is essential, as it enables all AI-driven functionalities like budget understanding, category-wise recommendations, and multimodal analysis to operate seamlessly.</w:t>
      </w:r>
    </w:p>
    <w:p>
      <w:pPr>
        <w:pStyle w:val="3"/>
        <w:rPr>
          <w:rFonts w:ascii="Cambria" w:eastAsia="Cambria" w:cs="Cambria" w:hAnsi="Cambria"/>
          <w:sz w:val="24"/>
          <w:szCs w:val="24"/>
        </w:rPr>
      </w:pPr>
      <w:r>
        <w:rPr>
          <w:b/>
          <w:bCs/>
          <w:sz w:val="24"/>
          <w:szCs w:val="24"/>
          <w:rtl/>
        </w:rPr>
        <w:t>●</w:t>
      </w:r>
      <w:r>
        <w:rPr>
          <w:rFonts w:ascii="Cambria" w:eastAsia="Cambria" w:cs="Cambria" w:hAnsi="Cambria"/>
          <w:b/>
          <w:bCs/>
          <w:sz w:val="24"/>
          <w:szCs w:val="24"/>
          <w:rtl/>
        </w:rPr>
        <w:t xml:space="preserve"> </w:t>
      </w:r>
      <w:r>
        <w:rPr>
          <w:rFonts w:ascii="Cambria" w:eastAsia="Cambria" w:cs="Cambria" w:hAnsi="Cambria"/>
          <w:sz w:val="24"/>
          <w:szCs w:val="24"/>
          <w:rtl/>
        </w:rPr>
        <w:t>Activity 1.1: Set up Google Cloud account and enable Gemini API</w:t>
      </w:r>
    </w:p>
    <w:p>
      <w:pPr>
        <w:pStyle w:val="3"/>
        <w:numPr>
          <w:ilvl w:val="0"/>
          <w:numId w:val="8"/>
        </w:numPr>
        <w:spacing w:before="280" w:after="280"/>
        <w:ind w:left="720" w:hanging="360"/>
        <w:rPr>
          <w:rFonts w:ascii="Cambria" w:eastAsia="Cambria" w:cs="Cambria" w:hAnsi="Cambria"/>
          <w:b w:val="0"/>
          <w:bCs w:val="0"/>
          <w:sz w:val="22"/>
          <w:szCs w:val="22"/>
        </w:rPr>
      </w:pPr>
      <w:r>
        <w:rPr>
          <w:rFonts w:ascii="Cambria" w:eastAsia="Cambria" w:cs="Cambria" w:hAnsi="Cambria"/>
          <w:b w:val="0"/>
          <w:bCs w:val="0"/>
          <w:sz w:val="22"/>
          <w:szCs w:val="22"/>
          <w:rtl/>
        </w:rPr>
        <w:t>Sign in or create a Google Cloud account via console.cloud.google.com.</w:t>
      </w:r>
    </w:p>
    <w:p>
      <w:pPr>
        <w:pStyle w:val="3"/>
        <w:spacing w:before="280" w:after="280"/>
        <w:ind w:left="720" w:firstLine="0"/>
        <w:rPr>
          <w:rFonts w:ascii="Cambria" w:eastAsia="Cambria" w:cs="Cambria" w:hAnsi="Cambria"/>
          <w:b w:val="0"/>
          <w:bCs w:val="0"/>
          <w:sz w:val="22"/>
          <w:szCs w:val="22"/>
        </w:rPr>
      </w:pPr>
      <w:r>
        <w:rPr>
          <w:rFonts w:ascii="Cambria" w:eastAsia="Cambria" w:cs="Cambria" w:hAnsi="Cambria"/>
          <w:b w:val="0"/>
          <w:bCs w:val="0"/>
          <w:sz w:val="24"/>
          <w:szCs w:val="24"/>
        </w:rPr>
        <w:drawing>
          <wp:inline distT="114300" distB="114300" distL="114300" distR="114300">
            <wp:extent cx="5731200" cy="2717800"/>
            <wp:effectExtent l="0" t="0" r="0" b="0"/>
            <wp:docPr id="7" name="图片 7"/>
            <wp:cNvGraphicFramePr>
              <a:graphicFrameLocks noChangeAspect="0"/>
            </wp:cNvGraphicFramePr>
            <a:graphic>
              <a:graphicData uri="http://schemas.openxmlformats.org/drawingml/2006/picture">
                <pic:pic>
                  <pic:nvPicPr>
                    <pic:cNvPr id="9" name="图片 9"/>
                    <pic:cNvPicPr/>
                  </pic:nvPicPr>
                  <pic:blipFill>
                    <a:blip r:embed="rId4"/>
                    <a:stretch>
                      <a:fillRect/>
                    </a:stretch>
                  </pic:blipFill>
                  <pic:spPr>
                    <a:xfrm rot="0">
                      <a:off x="0" y="0"/>
                      <a:ext cx="5731200" cy="2717800"/>
                    </a:xfrm>
                    <a:prstGeom prst="rect"/>
                    <a:noFill/>
                    <a:ln w="12700" cmpd="sng" cap="flat">
                      <a:solidFill>
                        <a:srgbClr val="000000"/>
                      </a:solidFill>
                      <a:prstDash val="solid"/>
                      <a:round/>
                    </a:ln>
                  </pic:spPr>
                </pic:pic>
              </a:graphicData>
            </a:graphic>
          </wp:inline>
        </w:drawing>
      </w:r>
      <w:r>
        <w:rPr>
          <w:rFonts w:ascii="Cambria" w:eastAsia="Cambria" w:cs="Cambria" w:hAnsi="Cambria"/>
          <w:b w:val="0"/>
          <w:bCs w:val="0"/>
          <w:sz w:val="22"/>
          <w:szCs w:val="22"/>
          <w:rtl/>
        </w:rPr>
        <w:br/>
      </w:r>
    </w:p>
    <w:p>
      <w:pPr>
        <w:pStyle w:val="3"/>
        <w:numPr>
          <w:ilvl w:val="0"/>
          <w:numId w:val="8"/>
        </w:numPr>
        <w:spacing w:before="280" w:after="280"/>
        <w:ind w:left="720" w:hanging="360"/>
        <w:rPr>
          <w:rFonts w:ascii="Cambria" w:eastAsia="Cambria" w:cs="Cambria" w:hAnsi="Cambria"/>
          <w:b w:val="0"/>
          <w:bCs w:val="0"/>
          <w:sz w:val="22"/>
          <w:szCs w:val="22"/>
        </w:rPr>
      </w:pPr>
      <w:r>
        <w:rPr>
          <w:rFonts w:ascii="Cambria" w:eastAsia="Cambria" w:cs="Cambria" w:hAnsi="Cambria"/>
          <w:b w:val="0"/>
          <w:bCs w:val="0"/>
          <w:sz w:val="22"/>
          <w:szCs w:val="22"/>
          <w:rtl/>
        </w:rPr>
        <w:t xml:space="preserve">Accept all terms and conditions and click on Get API key </w:t>
      </w:r>
    </w:p>
    <w:p>
      <w:pPr>
        <w:pStyle w:val="3"/>
        <w:spacing w:before="280" w:after="280"/>
        <w:ind w:left="720" w:firstLine="0"/>
        <w:rPr>
          <w:rFonts w:ascii="Cambria" w:eastAsia="Cambria" w:cs="Cambria" w:hAnsi="Cambria"/>
          <w:b w:val="0"/>
          <w:bCs w:val="0"/>
          <w:sz w:val="22"/>
          <w:szCs w:val="22"/>
        </w:rPr>
      </w:pPr>
      <w:r>
        <w:rPr>
          <w:rFonts w:ascii="Cambria" w:eastAsia="Cambria" w:cs="Cambria" w:hAnsi="Cambria"/>
          <w:b w:val="0"/>
          <w:bCs w:val="0"/>
          <w:sz w:val="22"/>
          <w:szCs w:val="22"/>
        </w:rPr>
        <w:drawing>
          <wp:inline distT="114300" distB="114300" distL="114300" distR="114300">
            <wp:extent cx="5731200" cy="2806700"/>
            <wp:effectExtent l="0" t="0" r="0" b="0"/>
            <wp:docPr id="10" name="图片 10"/>
            <wp:cNvGraphicFramePr>
              <a:graphicFrameLocks noChangeAspect="0"/>
            </wp:cNvGraphicFramePr>
            <a:graphic>
              <a:graphicData uri="http://schemas.openxmlformats.org/drawingml/2006/picture">
                <pic:pic>
                  <pic:nvPicPr>
                    <pic:cNvPr id="12" name="图片 12"/>
                    <pic:cNvPicPr/>
                  </pic:nvPicPr>
                  <pic:blipFill>
                    <a:blip r:embed="rId5"/>
                    <a:stretch>
                      <a:fillRect/>
                    </a:stretch>
                  </pic:blipFill>
                  <pic:spPr>
                    <a:xfrm rot="0">
                      <a:off x="0" y="0"/>
                      <a:ext cx="5731200" cy="2806700"/>
                    </a:xfrm>
                    <a:prstGeom prst="rect"/>
                    <a:noFill/>
                    <a:ln w="12700" cmpd="sng" cap="flat">
                      <a:solidFill>
                        <a:srgbClr val="000000"/>
                      </a:solidFill>
                      <a:prstDash val="solid"/>
                      <a:round/>
                    </a:ln>
                  </pic:spPr>
                </pic:pic>
              </a:graphicData>
            </a:graphic>
          </wp:inline>
        </w:drawing>
      </w:r>
      <w:r>
        <w:rPr>
          <w:rFonts w:ascii="Cambria" w:eastAsia="Cambria" w:cs="Cambria" w:hAnsi="Cambria"/>
          <w:b w:val="0"/>
          <w:bCs w:val="0"/>
          <w:sz w:val="22"/>
          <w:szCs w:val="22"/>
          <w:rtl/>
        </w:rPr>
        <w:br/>
      </w:r>
    </w:p>
    <w:p>
      <w:pPr>
        <w:numPr>
          <w:ilvl w:val="0"/>
          <w:numId w:val="9"/>
        </w:numPr>
        <w:spacing w:before="240" w:after="240" w:line="240" w:lineRule="auto"/>
        <w:ind w:left="720" w:hanging="360"/>
        <w:rPr>
          <w:rFonts w:ascii="Cambria" w:eastAsia="Cambria" w:cs="Cambria" w:hAnsi="Cambria"/>
          <w:b w:val="0"/>
          <w:bCs w:val="0"/>
          <w:sz w:val="24"/>
          <w:szCs w:val="24"/>
        </w:rPr>
      </w:pPr>
      <w:r>
        <w:rPr>
          <w:rFonts w:ascii="Cambria" w:eastAsia="Cambria" w:cs="Cambria" w:hAnsi="Cambria"/>
          <w:sz w:val="24"/>
          <w:szCs w:val="24"/>
          <w:rtl/>
        </w:rPr>
        <w:t>You will get trending models here you can select the model here or you can set the model by go to the API Documentation.</w:t>
      </w:r>
    </w:p>
    <w:p>
      <w:pPr>
        <w:spacing w:before="240" w:after="240" w:line="240" w:lineRule="auto"/>
        <w:ind w:left="720" w:firstLine="0"/>
        <w:rPr>
          <w:rFonts w:ascii="Cambria" w:eastAsia="Cambria" w:cs="Cambria" w:hAnsi="Cambria"/>
          <w:sz w:val="24"/>
          <w:szCs w:val="24"/>
        </w:rPr>
      </w:pPr>
      <w:r>
        <w:rPr>
          <w:rFonts w:ascii="Cambria" w:eastAsia="Cambria" w:cs="Cambria" w:hAnsi="Cambria"/>
          <w:sz w:val="24"/>
          <w:szCs w:val="24"/>
        </w:rPr>
        <w:drawing>
          <wp:inline distT="114300" distB="114300" distL="114300" distR="114300">
            <wp:extent cx="5731200" cy="4483100"/>
            <wp:effectExtent l="0" t="0" r="0" b="0"/>
            <wp:docPr id="13" name="图片 13"/>
            <wp:cNvGraphicFramePr>
              <a:graphicFrameLocks noChangeAspect="0"/>
            </wp:cNvGraphicFramePr>
            <a:graphic>
              <a:graphicData uri="http://schemas.openxmlformats.org/drawingml/2006/picture">
                <pic:pic>
                  <pic:nvPicPr>
                    <pic:cNvPr id="15" name="图片 15"/>
                    <pic:cNvPicPr/>
                  </pic:nvPicPr>
                  <pic:blipFill>
                    <a:blip r:embed="rId6"/>
                    <a:stretch>
                      <a:fillRect/>
                    </a:stretch>
                  </pic:blipFill>
                  <pic:spPr>
                    <a:xfrm rot="0">
                      <a:off x="0" y="0"/>
                      <a:ext cx="5731200" cy="4483100"/>
                    </a:xfrm>
                    <a:prstGeom prst="rect"/>
                    <a:noFill/>
                    <a:ln w="12700" cmpd="sng" cap="flat">
                      <a:solidFill>
                        <a:srgbClr val="000000"/>
                      </a:solidFill>
                      <a:prstDash val="solid"/>
                      <a:round/>
                    </a:ln>
                  </pic:spPr>
                </pic:pic>
              </a:graphicData>
            </a:graphic>
          </wp:inline>
        </w:drawing>
      </w:r>
      <w:r>
        <w:rPr>
          <w:rFonts w:ascii="Cambria" w:eastAsia="Cambria" w:cs="Cambria" w:hAnsi="Cambria"/>
          <w:sz w:val="24"/>
          <w:szCs w:val="24"/>
          <w:rtl/>
        </w:rPr>
        <w:br/>
      </w:r>
    </w:p>
    <w:p>
      <w:pPr>
        <w:pStyle w:val="3"/>
        <w:spacing w:before="280" w:after="280"/>
        <w:ind w:left="0" w:firstLine="0"/>
        <w:rPr>
          <w:rFonts w:ascii="Cambria" w:eastAsia="Cambria" w:cs="Cambria" w:hAnsi="Cambria"/>
          <w:b w:val="0"/>
          <w:bCs w:val="0"/>
          <w:sz w:val="22"/>
          <w:szCs w:val="22"/>
        </w:rPr>
      </w:pPr>
      <w:bookmarkStart w:id="10" w:name="_heading=h.beax3lvk7q6n"/>
      <w:bookmarkEnd w:id="10"/>
    </w:p>
    <w:p/>
    <w:p/>
    <w:p/>
    <w:p/>
    <w:p/>
    <w:p/>
    <w:p/>
    <w:p/>
    <w:p/>
    <w:p/>
    <w:p/>
    <w:p/>
    <w:p>
      <w:pPr>
        <w:spacing w:before="240" w:after="240" w:line="240" w:lineRule="auto"/>
        <w:rPr>
          <w:rFonts w:ascii="Cambria" w:eastAsia="Cambria" w:cs="Cambria" w:hAnsi="Cambria"/>
          <w:b/>
          <w:bCs/>
          <w:sz w:val="24"/>
          <w:szCs w:val="24"/>
        </w:rPr>
      </w:pPr>
      <w:r>
        <w:rPr>
          <w:rFonts w:ascii="Cambria" w:eastAsia="Cambria" w:cs="Cambria" w:hAnsi="Cambria"/>
          <w:b/>
          <w:bCs/>
          <w:sz w:val="24"/>
          <w:szCs w:val="24"/>
          <w:rtl/>
        </w:rPr>
        <w:t>Activity 1.2: Configure access and permissions</w:t>
      </w:r>
    </w:p>
    <w:p>
      <w:pPr>
        <w:pStyle w:val="3"/>
        <w:numPr>
          <w:ilvl w:val="0"/>
          <w:numId w:val="10"/>
        </w:numPr>
        <w:spacing w:before="280" w:after="280"/>
        <w:ind w:left="720" w:hanging="360"/>
        <w:rPr>
          <w:rFonts w:ascii="Cambria" w:eastAsia="Cambria" w:cs="Cambria" w:hAnsi="Cambria"/>
        </w:rPr>
      </w:pPr>
      <w:bookmarkStart w:id="11" w:name="_heading=h.umui35nzem1m"/>
      <w:bookmarkEnd w:id="11"/>
      <w:r>
        <w:rPr>
          <w:rFonts w:ascii="Cambria" w:eastAsia="Cambria" w:cs="Cambria" w:hAnsi="Cambria"/>
          <w:b w:val="0"/>
          <w:bCs w:val="0"/>
          <w:sz w:val="22"/>
          <w:szCs w:val="22"/>
          <w:rtl/>
        </w:rPr>
        <w:t>You will get interface like this and now click on Create API key</w:t>
      </w:r>
    </w:p>
    <w:p>
      <w:pPr>
        <w:spacing w:before="280" w:after="280" w:line="240" w:lineRule="auto"/>
        <w:jc w:val="center"/>
        <w:rPr>
          <w:rFonts w:ascii="Cambria" w:eastAsia="Cambria" w:cs="Cambria" w:hAnsi="Cambria"/>
          <w:sz w:val="24"/>
          <w:szCs w:val="24"/>
        </w:rPr>
      </w:pPr>
      <w:r>
        <w:rPr>
          <w:rFonts w:ascii="Cambria" w:eastAsia="Cambria" w:cs="Cambria" w:hAnsi="Cambria"/>
          <w:sz w:val="24"/>
          <w:szCs w:val="24"/>
        </w:rPr>
        <w:drawing>
          <wp:inline distT="114300" distB="114300" distL="114300" distR="114300">
            <wp:extent cx="5731200" cy="2717800"/>
            <wp:effectExtent l="0" t="0" r="0" b="0"/>
            <wp:docPr id="16" name="图片 16"/>
            <wp:cNvGraphicFramePr>
              <a:graphicFrameLocks noChangeAspect="0"/>
            </wp:cNvGraphicFramePr>
            <a:graphic>
              <a:graphicData uri="http://schemas.openxmlformats.org/drawingml/2006/picture">
                <pic:pic>
                  <pic:nvPicPr>
                    <pic:cNvPr id="18" name="图片 18"/>
                    <pic:cNvPicPr/>
                  </pic:nvPicPr>
                  <pic:blipFill>
                    <a:blip r:embed="rId7"/>
                    <a:stretch>
                      <a:fillRect/>
                    </a:stretch>
                  </pic:blipFill>
                  <pic:spPr>
                    <a:xfrm rot="0">
                      <a:off x="0" y="0"/>
                      <a:ext cx="5731200" cy="2717800"/>
                    </a:xfrm>
                    <a:prstGeom prst="rect"/>
                    <a:noFill/>
                    <a:ln w="12700" cmpd="sng" cap="flat">
                      <a:solidFill>
                        <a:srgbClr val="000000"/>
                      </a:solidFill>
                      <a:prstDash val="solid"/>
                      <a:round/>
                    </a:ln>
                  </pic:spPr>
                </pic:pic>
              </a:graphicData>
            </a:graphic>
          </wp:inline>
        </w:drawing>
      </w:r>
    </w:p>
    <w:p>
      <w:pPr>
        <w:spacing w:before="240" w:after="240" w:line="240" w:lineRule="auto"/>
        <w:rPr>
          <w:rFonts w:ascii="Cambria" w:eastAsia="Cambria" w:cs="Cambria" w:hAnsi="Cambria"/>
          <w:b/>
          <w:bCs/>
          <w:sz w:val="24"/>
          <w:szCs w:val="24"/>
        </w:rPr>
      </w:pPr>
    </w:p>
    <w:p>
      <w:pPr>
        <w:spacing w:before="240" w:after="240" w:line="240" w:lineRule="auto"/>
        <w:rPr>
          <w:rFonts w:ascii="Cambria" w:eastAsia="Cambria" w:cs="Cambria" w:hAnsi="Cambria"/>
          <w:b/>
          <w:bCs/>
          <w:sz w:val="24"/>
          <w:szCs w:val="24"/>
        </w:rPr>
      </w:pPr>
    </w:p>
    <w:p>
      <w:pPr>
        <w:numPr>
          <w:ilvl w:val="0"/>
          <w:numId w:val="9"/>
        </w:numPr>
        <w:spacing w:before="240" w:after="240" w:line="240" w:lineRule="auto"/>
        <w:ind w:left="720" w:hanging="360"/>
        <w:rPr>
          <w:rFonts w:ascii="Cambria" w:eastAsia="Cambria" w:cs="Cambria" w:hAnsi="Cambria"/>
          <w:sz w:val="24"/>
          <w:szCs w:val="24"/>
        </w:rPr>
      </w:pPr>
      <w:r>
        <w:rPr>
          <w:rFonts w:ascii="Cambria" w:eastAsia="Cambria" w:cs="Cambria" w:hAnsi="Cambria"/>
          <w:sz w:val="24"/>
          <w:szCs w:val="24"/>
          <w:rtl/>
        </w:rPr>
        <w:t>Once click on API key you will the api key and make sure to copy the API key</w:t>
      </w:r>
    </w:p>
    <w:p>
      <w:pPr>
        <w:spacing w:before="240" w:after="240" w:line="240" w:lineRule="auto"/>
        <w:ind w:left="720" w:firstLine="0"/>
        <w:rPr>
          <w:rFonts w:ascii="Cambria" w:eastAsia="Cambria" w:cs="Cambria" w:hAnsi="Cambria"/>
          <w:sz w:val="24"/>
          <w:szCs w:val="24"/>
        </w:rPr>
      </w:pPr>
      <w:r>
        <w:rPr>
          <w:rFonts w:ascii="Cambria" w:eastAsia="Cambria" w:cs="Cambria" w:hAnsi="Cambria"/>
          <w:sz w:val="24"/>
          <w:szCs w:val="24"/>
        </w:rPr>
        <w:drawing>
          <wp:inline distT="114300" distB="114300" distL="114300" distR="114300">
            <wp:extent cx="5731200" cy="2705100"/>
            <wp:effectExtent l="0" t="0" r="0" b="0"/>
            <wp:docPr id="19" name="图片 19"/>
            <wp:cNvGraphicFramePr>
              <a:graphicFrameLocks noChangeAspect="0"/>
            </wp:cNvGraphicFramePr>
            <a:graphic>
              <a:graphicData uri="http://schemas.openxmlformats.org/drawingml/2006/picture">
                <pic:pic>
                  <pic:nvPicPr>
                    <pic:cNvPr id="21" name="图片 21"/>
                    <pic:cNvPicPr/>
                  </pic:nvPicPr>
                  <pic:blipFill>
                    <a:blip r:embed="rId8"/>
                    <a:stretch>
                      <a:fillRect/>
                    </a:stretch>
                  </pic:blipFill>
                  <pic:spPr>
                    <a:xfrm rot="0">
                      <a:off x="0" y="0"/>
                      <a:ext cx="5731200" cy="2705100"/>
                    </a:xfrm>
                    <a:prstGeom prst="rect"/>
                    <a:noFill/>
                    <a:ln w="12700" cmpd="sng" cap="flat">
                      <a:solidFill>
                        <a:srgbClr val="000000"/>
                      </a:solidFill>
                      <a:prstDash val="solid"/>
                      <a:round/>
                    </a:ln>
                  </pic:spPr>
                </pic:pic>
              </a:graphicData>
            </a:graphic>
          </wp:inline>
        </w:drawing>
      </w:r>
    </w:p>
    <w:p>
      <w:pPr>
        <w:spacing w:before="240" w:after="240" w:line="240" w:lineRule="auto"/>
        <w:ind w:left="720" w:firstLine="0"/>
        <w:rPr>
          <w:rFonts w:ascii="Cambria" w:eastAsia="Cambria" w:cs="Cambria" w:hAnsi="Cambria"/>
          <w:sz w:val="24"/>
          <w:szCs w:val="24"/>
        </w:rPr>
      </w:pPr>
    </w:p>
    <w:p>
      <w:pPr>
        <w:spacing w:before="240" w:after="240" w:line="240" w:lineRule="auto"/>
        <w:ind w:left="720" w:firstLine="0"/>
        <w:rPr>
          <w:rFonts w:ascii="Cambria" w:eastAsia="Cambria" w:cs="Cambria" w:hAnsi="Cambria"/>
          <w:sz w:val="24"/>
          <w:szCs w:val="24"/>
        </w:rPr>
      </w:pPr>
    </w:p>
    <w:p>
      <w:pPr>
        <w:spacing w:before="240" w:after="240" w:line="240" w:lineRule="auto"/>
        <w:ind w:left="720" w:firstLine="0"/>
        <w:rPr>
          <w:rFonts w:ascii="Cambria" w:eastAsia="Cambria" w:cs="Cambria" w:hAnsi="Cambria"/>
          <w:sz w:val="24"/>
          <w:szCs w:val="24"/>
        </w:rPr>
      </w:pPr>
    </w:p>
    <w:p>
      <w:pPr>
        <w:spacing w:before="240" w:after="240" w:line="240" w:lineRule="auto"/>
        <w:ind w:left="720" w:firstLine="0"/>
        <w:rPr>
          <w:rFonts w:ascii="Cambria" w:eastAsia="Cambria" w:cs="Cambria" w:hAnsi="Cambria"/>
          <w:sz w:val="24"/>
          <w:szCs w:val="24"/>
        </w:rPr>
      </w:pPr>
      <w:r>
        <w:rPr>
          <w:rFonts w:ascii="Cambria" w:eastAsia="Cambria" w:cs="Cambria" w:hAnsi="Cambria"/>
          <w:sz w:val="24"/>
          <w:szCs w:val="24"/>
          <w:rtl/>
        </w:rPr>
        <w:br/>
      </w:r>
    </w:p>
    <w:p>
      <w:pPr>
        <w:numPr>
          <w:ilvl w:val="0"/>
          <w:numId w:val="11"/>
        </w:numPr>
        <w:spacing w:before="240" w:after="0" w:line="240" w:lineRule="auto"/>
        <w:ind w:left="720" w:hanging="360"/>
        <w:rPr>
          <w:rFonts w:ascii="Cambria" w:eastAsia="Cambria" w:cs="Cambria" w:hAnsi="Cambria"/>
          <w:sz w:val="24"/>
          <w:szCs w:val="24"/>
        </w:rPr>
      </w:pPr>
      <w:r>
        <w:rPr>
          <w:rFonts w:ascii="Cambria" w:eastAsia="Cambria" w:cs="Cambria" w:hAnsi="Cambria"/>
          <w:b/>
          <w:bCs/>
          <w:sz w:val="24"/>
          <w:szCs w:val="24"/>
          <w:rtl/>
        </w:rPr>
        <w:t>Activity 1.3: Validate Gemini API connectivity</w:t>
        <w:br/>
      </w:r>
    </w:p>
    <w:p>
      <w:pPr>
        <w:numPr>
          <w:ilvl w:val="1"/>
          <w:numId w:val="11"/>
        </w:numPr>
        <w:spacing w:before="0" w:after="240" w:line="240" w:lineRule="auto"/>
        <w:ind w:left="1440" w:hanging="360"/>
        <w:rPr>
          <w:rFonts w:ascii="Cambria" w:eastAsia="Cambria" w:cs="Cambria" w:hAnsi="Cambria"/>
          <w:sz w:val="24"/>
          <w:szCs w:val="24"/>
        </w:rPr>
      </w:pPr>
      <w:r>
        <w:rPr>
          <w:rFonts w:ascii="Cambria" w:eastAsia="Cambria" w:cs="Cambria" w:hAnsi="Cambria"/>
          <w:sz w:val="24"/>
          <w:szCs w:val="24"/>
          <w:rtl/>
        </w:rPr>
        <w:t>Make a sample prompt call using Python to confirm integration.</w:t>
      </w:r>
    </w:p>
    <w:p>
      <w:pPr>
        <w:spacing w:before="240" w:after="240" w:line="240" w:lineRule="auto"/>
        <w:ind w:left="1440" w:firstLine="0"/>
        <w:rPr>
          <w:rFonts w:ascii="Cambria" w:eastAsia="Cambria" w:cs="Cambria" w:hAnsi="Cambria"/>
          <w:sz w:val="24"/>
          <w:szCs w:val="24"/>
        </w:rPr>
      </w:pPr>
      <w:r>
        <w:rPr>
          <w:rFonts w:ascii="Cambria" w:eastAsia="Cambria" w:cs="Cambria" w:hAnsi="Cambria"/>
          <w:sz w:val="24"/>
          <w:szCs w:val="24"/>
        </w:rPr>
        <w:drawing>
          <wp:inline distT="114300" distB="114300" distL="114300" distR="114300">
            <wp:extent cx="5731200" cy="2489200"/>
            <wp:effectExtent l="0" t="0" r="0" b="0"/>
            <wp:docPr id="22" name="图片 22"/>
            <wp:cNvGraphicFramePr>
              <a:graphicFrameLocks noChangeAspect="0"/>
            </wp:cNvGraphicFramePr>
            <a:graphic>
              <a:graphicData uri="http://schemas.openxmlformats.org/drawingml/2006/picture">
                <pic:pic>
                  <pic:nvPicPr>
                    <pic:cNvPr id="24" name="图片 24"/>
                    <pic:cNvPicPr/>
                  </pic:nvPicPr>
                  <pic:blipFill>
                    <a:blip r:embed="rId9"/>
                    <a:stretch>
                      <a:fillRect/>
                    </a:stretch>
                  </pic:blipFill>
                  <pic:spPr>
                    <a:xfrm rot="0">
                      <a:off x="0" y="0"/>
                      <a:ext cx="5731200" cy="2489200"/>
                    </a:xfrm>
                    <a:prstGeom prst="rect"/>
                    <a:noFill/>
                    <a:ln w="12700" cmpd="sng" cap="flat">
                      <a:solidFill>
                        <a:srgbClr val="000000"/>
                      </a:solidFill>
                      <a:prstDash val="solid"/>
                      <a:round/>
                    </a:ln>
                  </pic:spPr>
                </pic:pic>
              </a:graphicData>
            </a:graphic>
          </wp:inline>
        </w:drawing>
      </w:r>
      <w:r>
        <w:rPr>
          <w:rFonts w:ascii="Cambria" w:eastAsia="Cambria" w:cs="Cambria" w:hAnsi="Cambria"/>
          <w:sz w:val="24"/>
          <w:szCs w:val="24"/>
          <w:rtl/>
        </w:rPr>
        <w:br/>
      </w:r>
    </w:p>
    <w:p>
      <w:pPr>
        <w:numPr>
          <w:ilvl w:val="1"/>
          <w:numId w:val="11"/>
        </w:numPr>
        <w:spacing w:before="240" w:after="240" w:line="240" w:lineRule="auto"/>
        <w:ind w:left="1440" w:hanging="360"/>
        <w:rPr>
          <w:rFonts w:ascii="Cambria" w:eastAsia="Cambria" w:cs="Cambria" w:hAnsi="Cambria"/>
          <w:sz w:val="24"/>
          <w:szCs w:val="24"/>
        </w:rPr>
      </w:pPr>
      <w:r>
        <w:rPr>
          <w:rFonts w:ascii="Cambria" w:eastAsia="Cambria" w:cs="Cambria" w:hAnsi="Cambria"/>
          <w:sz w:val="24"/>
          <w:szCs w:val="24"/>
          <w:rtl/>
        </w:rPr>
        <w:t>Test both text-only and image + text prompts to ensure multimodal compatibility.</w:t>
        <w:br/>
      </w:r>
      <w:r>
        <w:rPr>
          <w:rFonts w:ascii="Cambria" w:eastAsia="Cambria" w:cs="Cambria" w:hAnsi="Cambria"/>
          <w:sz w:val="24"/>
          <w:szCs w:val="24"/>
        </w:rPr>
        <w:drawing>
          <wp:inline distT="114300" distB="114300" distL="114300" distR="114300">
            <wp:extent cx="5357771" cy="2884954"/>
            <wp:effectExtent l="0" t="0" r="0" b="0"/>
            <wp:docPr id="25" name="图片 25"/>
            <wp:cNvGraphicFramePr>
              <a:graphicFrameLocks noChangeAspect="0"/>
            </wp:cNvGraphicFramePr>
            <a:graphic>
              <a:graphicData uri="http://schemas.openxmlformats.org/drawingml/2006/picture">
                <pic:pic>
                  <pic:nvPicPr>
                    <pic:cNvPr id="27" name="图片 27"/>
                    <pic:cNvPicPr/>
                  </pic:nvPicPr>
                  <pic:blipFill>
                    <a:blip r:embed="rId10"/>
                    <a:stretch>
                      <a:fillRect/>
                    </a:stretch>
                  </pic:blipFill>
                  <pic:spPr>
                    <a:xfrm rot="0">
                      <a:off x="0" y="0"/>
                      <a:ext cx="5357771" cy="2884954"/>
                    </a:xfrm>
                    <a:prstGeom prst="rect"/>
                    <a:noFill/>
                    <a:ln w="12700" cmpd="sng" cap="flat">
                      <a:solidFill>
                        <a:srgbClr val="000000"/>
                      </a:solidFill>
                      <a:prstDash val="solid"/>
                      <a:round/>
                    </a:ln>
                  </pic:spPr>
                </pic:pic>
              </a:graphicData>
            </a:graphic>
          </wp:inline>
        </w:drawing>
      </w:r>
    </w:p>
    <w:p>
      <w:pPr>
        <w:spacing w:before="280" w:after="280" w:line="240" w:lineRule="auto"/>
        <w:ind w:left="360" w:firstLine="0"/>
        <w:rPr>
          <w:rFonts w:ascii="Cambria" w:eastAsia="Cambria" w:cs="Cambria" w:hAnsi="Cambria"/>
          <w:sz w:val="24"/>
          <w:szCs w:val="24"/>
        </w:rPr>
      </w:pPr>
    </w:p>
    <w:p>
      <w:pPr>
        <w:spacing w:before="280" w:after="280" w:line="240" w:lineRule="auto"/>
        <w:rPr>
          <w:rFonts w:ascii="Cambria" w:eastAsia="Cambria" w:cs="Cambria" w:hAnsi="Cambria"/>
          <w:sz w:val="24"/>
          <w:szCs w:val="24"/>
        </w:rPr>
      </w:pPr>
    </w:p>
    <w:p>
      <w:pPr>
        <w:spacing w:before="280" w:after="280" w:line="240" w:lineRule="auto"/>
        <w:jc w:val="center"/>
        <w:rPr>
          <w:rFonts w:ascii="Cambria" w:eastAsia="Cambria" w:cs="Cambria" w:hAnsi="Cambria"/>
          <w:sz w:val="24"/>
          <w:szCs w:val="24"/>
        </w:rPr>
      </w:pPr>
    </w:p>
    <w:p>
      <w:pPr>
        <w:spacing w:before="280" w:after="280" w:line="240" w:lineRule="auto"/>
        <w:jc w:val="center"/>
        <w:rPr>
          <w:rFonts w:ascii="Cambria" w:eastAsia="Cambria" w:cs="Cambria" w:hAnsi="Cambria"/>
          <w:sz w:val="24"/>
          <w:szCs w:val="24"/>
        </w:rPr>
      </w:pPr>
    </w:p>
    <w:p>
      <w:pPr>
        <w:spacing w:before="280" w:after="280" w:line="240" w:lineRule="auto"/>
        <w:jc w:val="center"/>
        <w:rPr>
          <w:rFonts w:ascii="Cambria" w:eastAsia="Cambria" w:cs="Cambria" w:hAnsi="Cambria"/>
          <w:sz w:val="24"/>
          <w:szCs w:val="24"/>
        </w:rPr>
      </w:pPr>
    </w:p>
    <w:p>
      <w:pPr>
        <w:spacing w:before="280" w:after="280" w:line="240" w:lineRule="auto"/>
        <w:jc w:val="left"/>
        <w:rPr>
          <w:rFonts w:ascii="Cambria" w:eastAsia="Cambria" w:cs="Cambria" w:hAnsi="Cambria"/>
          <w:sz w:val="24"/>
          <w:szCs w:val="24"/>
        </w:rPr>
      </w:pPr>
    </w:p>
    <w:p>
      <w:pPr>
        <w:pStyle w:val="2"/>
        <w:keepNext w:val="0"/>
        <w:keepLines w:val="0"/>
        <w:spacing w:before="360" w:after="80"/>
        <w:jc w:val="both"/>
        <w:rPr>
          <w:rFonts w:ascii="Cambria" w:eastAsia="Cambria" w:cs="Cambria" w:hAnsi="Cambria"/>
          <w:b/>
          <w:bCs/>
          <w:color w:val="000000"/>
          <w:sz w:val="22"/>
          <w:szCs w:val="22"/>
        </w:rPr>
      </w:pPr>
      <w:bookmarkStart w:id="12" w:name="_heading=h.iw1utyh657z2"/>
      <w:bookmarkEnd w:id="12"/>
      <w:r>
        <w:rPr>
          <w:rFonts w:ascii="Cambria" w:eastAsia="Cambria" w:cs="Cambria" w:hAnsi="Cambria"/>
          <w:b/>
          <w:bCs/>
          <w:color w:val="000000"/>
          <w:sz w:val="22"/>
          <w:szCs w:val="22"/>
          <w:rtl/>
        </w:rPr>
        <w:t>MILESTONE 2: Core Functionalities Development</w:t>
      </w:r>
    </w:p>
    <w:p>
      <w:pPr>
        <w:spacing w:before="240" w:after="240"/>
        <w:jc w:val="both"/>
        <w:rPr>
          <w:rFonts w:ascii="Cambria" w:eastAsia="Cambria" w:cs="Cambria" w:hAnsi="Cambria"/>
          <w:sz w:val="24"/>
          <w:szCs w:val="24"/>
        </w:rPr>
      </w:pPr>
      <w:r>
        <w:rPr>
          <w:rFonts w:ascii="Cambria" w:eastAsia="Cambria" w:cs="Cambria" w:hAnsi="Cambria"/>
          <w:rtl/>
        </w:rPr>
        <w:t xml:space="preserve">This milestone focuses on building the </w:t>
      </w:r>
      <w:r>
        <w:rPr>
          <w:rFonts w:ascii="Cambria" w:eastAsia="Cambria" w:cs="Cambria" w:hAnsi="Cambria"/>
          <w:b/>
          <w:bCs/>
          <w:rtl/>
        </w:rPr>
        <w:t>core backend intelligence</w:t>
      </w:r>
      <w:r>
        <w:rPr>
          <w:rFonts w:ascii="Cambria" w:eastAsia="Cambria" w:cs="Cambria" w:hAnsi="Cambria"/>
          <w:rtl/>
        </w:rPr>
        <w:t xml:space="preserve"> of </w:t>
      </w:r>
      <w:r>
        <w:rPr>
          <w:rFonts w:ascii="Cambria" w:eastAsia="Cambria" w:cs="Cambria" w:hAnsi="Cambria"/>
          <w:b/>
          <w:bCs/>
          <w:rtl/>
        </w:rPr>
        <w:t>PocketSmart AI</w:t>
      </w:r>
      <w:r>
        <w:rPr>
          <w:rFonts w:ascii="Cambria" w:eastAsia="Cambria" w:cs="Cambria" w:hAnsi="Cambria"/>
          <w:rtl/>
        </w:rPr>
        <w:t xml:space="preserve"> using the Flask framework and Google’s </w:t>
      </w:r>
      <w:r>
        <w:rPr>
          <w:rFonts w:ascii="Cambria" w:eastAsia="Cambria" w:cs="Cambria" w:hAnsi="Cambria"/>
          <w:b/>
          <w:bCs/>
          <w:rtl/>
        </w:rPr>
        <w:t>Gemini 1.5 Flash Pro</w:t>
      </w:r>
      <w:r>
        <w:rPr>
          <w:rFonts w:ascii="Cambria" w:eastAsia="Cambria" w:cs="Cambria" w:hAnsi="Cambria"/>
          <w:rtl/>
        </w:rPr>
        <w:t xml:space="preserve"> foundation model. The primary goal is to develop a robust and modular system capable of accepting user budgets (and optional image inputs), intelligently interpreting the context, and returning domain-specific, platform-aware recommendations.The backend handles prompt generation, API communication with Gemini, modular planning logic (for Home, Party, and Jewelry), and optional fallback strategies when product matches are limited. All core logic is abstracted into a utility service file (</w:t>
      </w:r>
      <w:r>
        <w:rPr>
          <w:rFonts w:ascii="Cambria" w:eastAsia="Cambria" w:cs="Cambria" w:hAnsi="Cambria"/>
          <w:color w:val="188038"/>
          <w:rtl/>
        </w:rPr>
        <w:t>gemini_utils.py</w:t>
      </w:r>
      <w:r>
        <w:rPr>
          <w:rFonts w:ascii="Cambria" w:eastAsia="Cambria" w:cs="Cambria" w:hAnsi="Cambria"/>
          <w:rtl/>
        </w:rPr>
        <w:t>) that handles prompt orchestration, budget formatting, domain segmentation, and image analysis for multimodal tasks.</w:t>
      </w:r>
    </w:p>
    <w:p>
      <w:pPr>
        <w:spacing w:before="280" w:after="280"/>
        <w:rPr>
          <w:rFonts w:ascii="Cambria" w:eastAsia="Cambria" w:cs="Cambria" w:hAnsi="Cambria"/>
          <w:b/>
          <w:bCs/>
          <w:sz w:val="24"/>
          <w:szCs w:val="24"/>
        </w:rPr>
      </w:pPr>
      <w:r>
        <w:rPr>
          <w:rFonts w:ascii="Cambria" w:eastAsia="Cambria" w:cs="Cambria" w:hAnsi="Cambria"/>
          <w:b/>
          <w:bCs/>
          <w:sz w:val="24"/>
          <w:szCs w:val="24"/>
          <w:rtl/>
        </w:rPr>
        <w:t>File Explorer Structure</w:t>
      </w:r>
    </w:p>
    <w:p>
      <w:pPr>
        <w:spacing w:before="280" w:after="280" w:line="240" w:lineRule="auto"/>
        <w:jc w:val="center"/>
        <w:rPr>
          <w:rFonts w:ascii="Cambria" w:eastAsia="Cambria" w:cs="Cambria" w:hAnsi="Cambria"/>
          <w:sz w:val="24"/>
          <w:szCs w:val="24"/>
        </w:rPr>
      </w:pPr>
      <w:r>
        <w:rPr>
          <w:rFonts w:ascii="Cambria" w:eastAsia="Cambria" w:cs="Cambria" w:hAnsi="Cambria"/>
          <w:sz w:val="24"/>
          <w:szCs w:val="24"/>
        </w:rPr>
        <w:drawing>
          <wp:inline distT="114300" distB="114300" distL="114300" distR="114300">
            <wp:extent cx="1826262" cy="6235382"/>
            <wp:effectExtent l="0" t="0" r="0" b="0"/>
            <wp:docPr id="28" name="图片 28"/>
            <wp:cNvGraphicFramePr>
              <a:graphicFrameLocks noChangeAspect="0"/>
            </wp:cNvGraphicFramePr>
            <a:graphic>
              <a:graphicData uri="http://schemas.openxmlformats.org/drawingml/2006/picture">
                <pic:pic>
                  <pic:nvPicPr>
                    <pic:cNvPr id="30" name="图片 30"/>
                    <pic:cNvPicPr/>
                  </pic:nvPicPr>
                  <pic:blipFill>
                    <a:blip r:embed="rId11"/>
                    <a:stretch>
                      <a:fillRect/>
                    </a:stretch>
                  </pic:blipFill>
                  <pic:spPr>
                    <a:xfrm rot="0">
                      <a:off x="0" y="0"/>
                      <a:ext cx="1826262" cy="6235382"/>
                    </a:xfrm>
                    <a:prstGeom prst="rect"/>
                    <a:noFill/>
                    <a:ln w="12700" cmpd="sng" cap="flat">
                      <a:solidFill>
                        <a:srgbClr val="000000"/>
                      </a:solidFill>
                      <a:prstDash val="solid"/>
                      <a:round/>
                    </a:ln>
                  </pic:spPr>
                </pic:pic>
              </a:graphicData>
            </a:graphic>
          </wp:inline>
        </w:drawing>
      </w:r>
    </w:p>
    <w:p>
      <w:pPr>
        <w:spacing w:before="280" w:after="280" w:line="240" w:lineRule="auto"/>
        <w:rPr>
          <w:rFonts w:ascii="Cambria" w:eastAsia="Cambria" w:cs="Cambria" w:hAnsi="Cambria"/>
          <w:sz w:val="24"/>
          <w:szCs w:val="24"/>
        </w:rPr>
      </w:pPr>
    </w:p>
    <w:p>
      <w:pPr>
        <w:spacing w:before="280" w:after="280" w:line="240" w:lineRule="auto"/>
        <w:rPr>
          <w:rFonts w:ascii="Cambria" w:eastAsia="Cambria" w:cs="Cambria" w:hAnsi="Cambria"/>
        </w:rPr>
      </w:pPr>
    </w:p>
    <w:p>
      <w:pPr>
        <w:spacing w:before="280" w:after="280" w:line="240" w:lineRule="auto"/>
        <w:rPr>
          <w:rFonts w:ascii="Cambria" w:eastAsia="Cambria" w:cs="Cambria" w:hAnsi="Cambria"/>
          <w:b/>
          <w:bCs/>
        </w:rPr>
      </w:pPr>
      <w:r>
        <w:rPr>
          <w:rFonts w:ascii="Cambria" w:eastAsia="Cambria" w:cs="Cambria" w:hAnsi="Cambria"/>
          <w:b/>
          <w:bCs/>
          <w:rtl/>
        </w:rPr>
        <w:t>Activity 2.1: Fast API Instilization and import libraries</w:t>
      </w:r>
    </w:p>
    <w:p>
      <w:pPr>
        <w:numPr>
          <w:ilvl w:val="0"/>
          <w:numId w:val="12"/>
        </w:numPr>
        <w:spacing w:before="280" w:after="280" w:line="240" w:lineRule="auto"/>
        <w:ind w:left="720" w:hanging="360"/>
        <w:rPr>
          <w:rFonts w:ascii="Cambria" w:eastAsia="Cambria" w:cs="Cambria" w:hAnsi="Cambria"/>
          <w:b/>
          <w:bCs/>
          <w:u w:val="none"/>
        </w:rPr>
      </w:pPr>
      <w:r>
        <w:rPr>
          <w:rFonts w:ascii="Cambria" w:eastAsia="Cambria" w:cs="Cambria" w:hAnsi="Cambria"/>
          <w:rtl/>
        </w:rPr>
        <w:t>Import all required libraries for the project</w:t>
      </w:r>
    </w:p>
    <w:p>
      <w:pPr>
        <w:spacing w:before="280" w:after="280" w:line="240" w:lineRule="auto"/>
        <w:ind w:left="720" w:firstLine="0"/>
        <w:rPr>
          <w:rFonts w:ascii="Cambria" w:eastAsia="Cambria" w:cs="Cambria" w:hAnsi="Cambria"/>
          <w:b/>
          <w:bCs/>
        </w:rPr>
      </w:pPr>
      <w:r>
        <w:rPr>
          <w:rFonts w:ascii="Cambria" w:eastAsia="Cambria" w:cs="Cambria" w:hAnsi="Cambria"/>
          <w:b/>
          <w:bCs/>
        </w:rPr>
        <w:drawing>
          <wp:inline distT="114300" distB="114300" distL="114300" distR="114300">
            <wp:extent cx="5731200" cy="3441699"/>
            <wp:effectExtent l="0" t="0" r="0" b="0"/>
            <wp:docPr id="31" name="图片 31"/>
            <wp:cNvGraphicFramePr>
              <a:graphicFrameLocks noChangeAspect="0"/>
            </wp:cNvGraphicFramePr>
            <a:graphic>
              <a:graphicData uri="http://schemas.openxmlformats.org/drawingml/2006/picture">
                <pic:pic>
                  <pic:nvPicPr>
                    <pic:cNvPr id="33" name="图片 33"/>
                    <pic:cNvPicPr/>
                  </pic:nvPicPr>
                  <pic:blipFill>
                    <a:blip r:embed="rId12"/>
                    <a:stretch>
                      <a:fillRect/>
                    </a:stretch>
                  </pic:blipFill>
                  <pic:spPr>
                    <a:xfrm rot="0">
                      <a:off x="0" y="0"/>
                      <a:ext cx="5731200" cy="3441699"/>
                    </a:xfrm>
                    <a:prstGeom prst="rect"/>
                    <a:noFill/>
                    <a:ln w="12700" cmpd="sng" cap="flat">
                      <a:solidFill>
                        <a:srgbClr val="000000"/>
                      </a:solidFill>
                      <a:prstDash val="solid"/>
                      <a:round/>
                    </a:ln>
                  </pic:spPr>
                </pic:pic>
              </a:graphicData>
            </a:graphic>
          </wp:inline>
        </w:drawing>
      </w:r>
      <w:r>
        <w:rPr>
          <w:rFonts w:ascii="Cambria" w:eastAsia="Cambria" w:cs="Cambria" w:hAnsi="Cambria"/>
          <w:b/>
          <w:bCs/>
          <w:rtl/>
        </w:rPr>
        <w:t xml:space="preserve"> </w:t>
        <w:br/>
      </w:r>
    </w:p>
    <w:p>
      <w:pPr>
        <w:numPr>
          <w:ilvl w:val="0"/>
          <w:numId w:val="12"/>
        </w:numPr>
        <w:spacing w:before="280" w:after="280" w:line="240" w:lineRule="auto"/>
        <w:ind w:left="720" w:hanging="360"/>
        <w:rPr>
          <w:rFonts w:ascii="Cambria" w:eastAsia="Cambria" w:cs="Cambria" w:hAnsi="Cambria"/>
        </w:rPr>
      </w:pPr>
      <w:r>
        <w:rPr>
          <w:rFonts w:ascii="Cambria" w:eastAsia="Cambria" w:cs="Cambria" w:hAnsi="Cambria"/>
          <w:rtl/>
        </w:rPr>
        <w:t xml:space="preserve">Fast API  Initialization </w:t>
      </w:r>
    </w:p>
    <w:p>
      <w:pPr>
        <w:spacing w:before="280" w:after="280" w:line="240" w:lineRule="auto"/>
        <w:ind w:left="720" w:firstLine="0"/>
        <w:rPr>
          <w:rFonts w:ascii="Cambria" w:eastAsia="Cambria" w:cs="Cambria" w:hAnsi="Cambria"/>
        </w:rPr>
      </w:pPr>
      <w:r>
        <w:rPr>
          <w:rFonts w:ascii="Cambria" w:eastAsia="Cambria" w:cs="Cambria" w:hAnsi="Cambria"/>
        </w:rPr>
        <w:drawing>
          <wp:inline distT="114300" distB="114300" distL="114300" distR="114300">
            <wp:extent cx="5181600" cy="1419225"/>
            <wp:effectExtent l="0" t="0" r="0" b="0"/>
            <wp:docPr id="34" name="图片 34"/>
            <wp:cNvGraphicFramePr>
              <a:graphicFrameLocks noChangeAspect="0"/>
            </wp:cNvGraphicFramePr>
            <a:graphic>
              <a:graphicData uri="http://schemas.openxmlformats.org/drawingml/2006/picture">
                <pic:pic>
                  <pic:nvPicPr>
                    <pic:cNvPr id="36" name="图片 36"/>
                    <pic:cNvPicPr/>
                  </pic:nvPicPr>
                  <pic:blipFill>
                    <a:blip r:embed="rId13"/>
                    <a:stretch>
                      <a:fillRect/>
                    </a:stretch>
                  </pic:blipFill>
                  <pic:spPr>
                    <a:xfrm rot="0">
                      <a:off x="0" y="0"/>
                      <a:ext cx="5181600" cy="1419225"/>
                    </a:xfrm>
                    <a:prstGeom prst="rect"/>
                    <a:noFill/>
                    <a:ln w="12700" cmpd="sng" cap="flat">
                      <a:solidFill>
                        <a:srgbClr val="000000"/>
                      </a:solidFill>
                      <a:prstDash val="solid"/>
                      <a:round/>
                    </a:ln>
                  </pic:spPr>
                </pic:pic>
              </a:graphicData>
            </a:graphic>
          </wp:inline>
        </w:drawing>
      </w:r>
    </w:p>
    <w:p>
      <w:pPr>
        <w:spacing w:before="280" w:after="280" w:line="240" w:lineRule="auto"/>
        <w:ind w:left="720" w:firstLine="0"/>
        <w:rPr>
          <w:rFonts w:ascii="Cambria" w:eastAsia="Cambria" w:cs="Cambria" w:hAnsi="Cambria"/>
        </w:rPr>
      </w:pPr>
    </w:p>
    <w:p>
      <w:pPr>
        <w:spacing w:before="280" w:after="280" w:line="240" w:lineRule="auto"/>
        <w:ind w:left="720" w:firstLine="0"/>
        <w:rPr>
          <w:rFonts w:ascii="Cambria" w:eastAsia="Cambria" w:cs="Cambria" w:hAnsi="Cambria"/>
        </w:rPr>
      </w:pPr>
    </w:p>
    <w:p>
      <w:pPr>
        <w:spacing w:before="280" w:after="280" w:line="240" w:lineRule="auto"/>
        <w:ind w:left="720" w:firstLine="0"/>
        <w:rPr>
          <w:rFonts w:ascii="Cambria" w:eastAsia="Cambria" w:cs="Cambria" w:hAnsi="Cambria"/>
        </w:rPr>
      </w:pPr>
    </w:p>
    <w:p>
      <w:pPr>
        <w:spacing w:before="280" w:after="280" w:line="240" w:lineRule="auto"/>
        <w:ind w:left="720" w:firstLine="0"/>
        <w:rPr>
          <w:rFonts w:ascii="Cambria" w:eastAsia="Cambria" w:cs="Cambria" w:hAnsi="Cambria"/>
        </w:rPr>
      </w:pPr>
    </w:p>
    <w:p>
      <w:pPr>
        <w:spacing w:before="280" w:after="280" w:line="240" w:lineRule="auto"/>
        <w:ind w:left="720" w:firstLine="0"/>
        <w:rPr>
          <w:rFonts w:ascii="Cambria" w:eastAsia="Cambria" w:cs="Cambria" w:hAnsi="Cambria"/>
        </w:rPr>
      </w:pPr>
    </w:p>
    <w:p>
      <w:pPr>
        <w:spacing w:before="280" w:after="280" w:line="240" w:lineRule="auto"/>
        <w:ind w:left="720" w:firstLine="0"/>
        <w:rPr>
          <w:rFonts w:ascii="Cambria" w:eastAsia="Cambria" w:cs="Cambria" w:hAnsi="Cambria"/>
        </w:rPr>
      </w:pPr>
    </w:p>
    <w:p>
      <w:pPr>
        <w:spacing w:before="280" w:after="280" w:line="240" w:lineRule="auto"/>
        <w:ind w:left="720" w:firstLine="0"/>
        <w:rPr>
          <w:rFonts w:ascii="Cambria" w:eastAsia="Cambria" w:cs="Cambria" w:hAnsi="Cambria"/>
        </w:rPr>
      </w:pPr>
    </w:p>
    <w:p>
      <w:pPr>
        <w:numPr>
          <w:ilvl w:val="0"/>
          <w:numId w:val="12"/>
        </w:numPr>
        <w:spacing w:before="280" w:after="280" w:line="240" w:lineRule="auto"/>
        <w:ind w:left="720" w:hanging="360"/>
        <w:rPr>
          <w:rFonts w:ascii="Cambria" w:eastAsia="Cambria" w:cs="Cambria" w:hAnsi="Cambria"/>
          <w:u w:val="none"/>
        </w:rPr>
      </w:pPr>
      <w:r>
        <w:rPr>
          <w:rFonts w:ascii="Cambria" w:eastAsia="Cambria" w:cs="Cambria" w:hAnsi="Cambria"/>
          <w:rtl/>
        </w:rPr>
        <w:t xml:space="preserve">Load .env environment </w:t>
      </w:r>
    </w:p>
    <w:p>
      <w:pPr>
        <w:spacing w:before="280" w:after="280" w:line="240" w:lineRule="auto"/>
        <w:ind w:left="720" w:firstLine="0"/>
        <w:rPr>
          <w:rFonts w:ascii="Cambria" w:eastAsia="Cambria" w:cs="Cambria" w:hAnsi="Cambria"/>
        </w:rPr>
      </w:pPr>
      <w:r>
        <w:rPr>
          <w:rFonts w:ascii="Cambria" w:eastAsia="Cambria" w:cs="Cambria" w:hAnsi="Cambria"/>
        </w:rPr>
        <w:drawing>
          <wp:inline distT="114300" distB="114300" distL="114300" distR="114300">
            <wp:extent cx="5731200" cy="4330700"/>
            <wp:effectExtent l="0" t="0" r="0" b="0"/>
            <wp:docPr id="37" name="图片 37"/>
            <wp:cNvGraphicFramePr>
              <a:graphicFrameLocks noChangeAspect="0"/>
            </wp:cNvGraphicFramePr>
            <a:graphic>
              <a:graphicData uri="http://schemas.openxmlformats.org/drawingml/2006/picture">
                <pic:pic>
                  <pic:nvPicPr>
                    <pic:cNvPr id="39" name="图片 39"/>
                    <pic:cNvPicPr/>
                  </pic:nvPicPr>
                  <pic:blipFill>
                    <a:blip r:embed="rId14"/>
                    <a:stretch>
                      <a:fillRect/>
                    </a:stretch>
                  </pic:blipFill>
                  <pic:spPr>
                    <a:xfrm rot="0">
                      <a:off x="0" y="0"/>
                      <a:ext cx="5731200" cy="4330700"/>
                    </a:xfrm>
                    <a:prstGeom prst="rect"/>
                    <a:noFill/>
                    <a:ln w="12700" cmpd="sng" cap="flat">
                      <a:solidFill>
                        <a:srgbClr val="000000"/>
                      </a:solidFill>
                      <a:prstDash val="solid"/>
                      <a:round/>
                    </a:ln>
                  </pic:spPr>
                </pic:pic>
              </a:graphicData>
            </a:graphic>
          </wp:inline>
        </w:drawing>
      </w:r>
    </w:p>
    <w:p>
      <w:pPr>
        <w:spacing w:before="280" w:after="280" w:line="240" w:lineRule="auto"/>
        <w:rPr>
          <w:rFonts w:ascii="Cambria" w:eastAsia="Cambria" w:cs="Cambria" w:hAnsi="Cambria"/>
        </w:rPr>
      </w:pPr>
      <w:r>
        <w:rPr>
          <w:rFonts w:ascii="Cambria" w:eastAsia="Cambria" w:cs="Cambria" w:hAnsi="Cambria"/>
          <w:b/>
          <w:bCs/>
          <w:rtl/>
        </w:rPr>
        <w:t>Activity 2.2: Main Functionality code routings</w:t>
        <w:br/>
      </w:r>
    </w:p>
    <w:p>
      <w:pPr>
        <w:numPr>
          <w:ilvl w:val="0"/>
          <w:numId w:val="12"/>
        </w:numPr>
        <w:spacing w:before="240" w:after="240" w:line="240" w:lineRule="auto"/>
        <w:ind w:left="720" w:hanging="360"/>
        <w:rPr>
          <w:rFonts w:ascii="Cambria" w:eastAsia="Cambria" w:cs="Cambria" w:hAnsi="Cambria"/>
        </w:rPr>
      </w:pPr>
      <w:r>
        <w:rPr>
          <w:rFonts w:ascii="Roboto Mono" w:eastAsia="Roboto Mono" w:cs="Roboto Mono" w:hAnsi="Roboto Mono"/>
          <w:color w:val="188038"/>
          <w:rtl/>
        </w:rPr>
        <w:t>/generate-home</w:t>
      </w:r>
      <w:r>
        <w:rPr>
          <w:rFonts w:ascii="Cambria" w:eastAsia="Cambria" w:cs="Cambria" w:hAnsi="Cambria"/>
          <w:rtl/>
        </w:rPr>
        <w:t>: Generates home interior recommendations (furniture, decor, lighting)</w:t>
      </w:r>
    </w:p>
    <w:p>
      <w:pPr>
        <w:spacing w:before="240" w:after="240" w:line="240" w:lineRule="auto"/>
        <w:ind w:left="720" w:firstLine="0"/>
        <w:rPr>
          <w:rFonts w:ascii="Cambria" w:eastAsia="Cambria" w:cs="Cambria" w:hAnsi="Cambria"/>
        </w:rPr>
      </w:pPr>
      <w:r>
        <w:rPr>
          <w:rFonts w:ascii="Cambria" w:eastAsia="Cambria" w:cs="Cambria" w:hAnsi="Cambria"/>
        </w:rPr>
        <w:drawing>
          <wp:inline distT="114300" distB="114300" distL="114300" distR="114300">
            <wp:extent cx="5731200" cy="660400"/>
            <wp:effectExtent l="0" t="0" r="0" b="0"/>
            <wp:docPr id="40" name="图片 40"/>
            <wp:cNvGraphicFramePr>
              <a:graphicFrameLocks noChangeAspect="0"/>
            </wp:cNvGraphicFramePr>
            <a:graphic>
              <a:graphicData uri="http://schemas.openxmlformats.org/drawingml/2006/picture">
                <pic:pic>
                  <pic:nvPicPr>
                    <pic:cNvPr id="42" name="图片 42"/>
                    <pic:cNvPicPr/>
                  </pic:nvPicPr>
                  <pic:blipFill>
                    <a:blip r:embed="rId15"/>
                    <a:stretch>
                      <a:fillRect/>
                    </a:stretch>
                  </pic:blipFill>
                  <pic:spPr>
                    <a:xfrm rot="0">
                      <a:off x="0" y="0"/>
                      <a:ext cx="5731200" cy="660400"/>
                    </a:xfrm>
                    <a:prstGeom prst="rect"/>
                    <a:noFill/>
                    <a:ln w="12700" cmpd="sng" cap="flat">
                      <a:solidFill>
                        <a:srgbClr val="000000"/>
                      </a:solidFill>
                      <a:prstDash val="solid"/>
                      <a:round/>
                    </a:ln>
                  </pic:spPr>
                </pic:pic>
              </a:graphicData>
            </a:graphic>
          </wp:inline>
        </w:drawing>
      </w:r>
    </w:p>
    <w:p>
      <w:pPr>
        <w:numPr>
          <w:ilvl w:val="0"/>
          <w:numId w:val="13"/>
        </w:numPr>
        <w:spacing w:before="240" w:after="240" w:line="240" w:lineRule="auto"/>
        <w:ind w:left="1440" w:hanging="360"/>
        <w:rPr>
          <w:rFonts w:ascii="Cambria" w:eastAsia="Cambria" w:cs="Cambria" w:hAnsi="Cambria"/>
          <w:u w:val="none"/>
        </w:rPr>
      </w:pPr>
      <w:r>
        <w:rPr>
          <w:rFonts w:ascii="Cambria" w:eastAsia="Cambria" w:cs="Cambria" w:hAnsi="Cambria"/>
          <w:rtl/>
        </w:rPr>
        <w:t>get home_recommendations by using the function</w:t>
      </w:r>
    </w:p>
    <w:p>
      <w:pPr>
        <w:spacing w:before="240" w:after="240" w:line="240" w:lineRule="auto"/>
        <w:ind w:left="720" w:firstLine="0"/>
        <w:rPr>
          <w:rFonts w:ascii="Cambria" w:eastAsia="Cambria" w:cs="Cambria" w:hAnsi="Cambria"/>
        </w:rPr>
      </w:pPr>
      <w:r>
        <w:rPr>
          <w:rFonts w:ascii="Cambria" w:eastAsia="Cambria" w:cs="Cambria" w:hAnsi="Cambria"/>
        </w:rPr>
        <w:drawing>
          <wp:inline distT="114300" distB="114300" distL="114300" distR="114300">
            <wp:extent cx="5731200" cy="3822700"/>
            <wp:effectExtent l="0" t="0" r="0" b="0"/>
            <wp:docPr id="43" name="图片 43"/>
            <wp:cNvGraphicFramePr>
              <a:graphicFrameLocks noChangeAspect="0"/>
            </wp:cNvGraphicFramePr>
            <a:graphic>
              <a:graphicData uri="http://schemas.openxmlformats.org/drawingml/2006/picture">
                <pic:pic>
                  <pic:nvPicPr>
                    <pic:cNvPr id="45" name="图片 45"/>
                    <pic:cNvPicPr/>
                  </pic:nvPicPr>
                  <pic:blipFill>
                    <a:blip r:embed="rId16"/>
                    <a:stretch>
                      <a:fillRect/>
                    </a:stretch>
                  </pic:blipFill>
                  <pic:spPr>
                    <a:xfrm rot="0">
                      <a:off x="0" y="0"/>
                      <a:ext cx="5731200" cy="3822700"/>
                    </a:xfrm>
                    <a:prstGeom prst="rect"/>
                    <a:noFill/>
                    <a:ln w="12700" cmpd="sng" cap="flat">
                      <a:solidFill>
                        <a:srgbClr val="000000"/>
                      </a:solidFill>
                      <a:prstDash val="solid"/>
                      <a:round/>
                    </a:ln>
                  </pic:spPr>
                </pic:pic>
              </a:graphicData>
            </a:graphic>
          </wp:inline>
        </w:drawing>
      </w:r>
    </w:p>
    <w:p>
      <w:pPr>
        <w:numPr>
          <w:ilvl w:val="0"/>
          <w:numId w:val="14"/>
        </w:numPr>
        <w:spacing w:before="240" w:after="240" w:line="240" w:lineRule="auto"/>
        <w:ind w:left="1440" w:hanging="360"/>
        <w:rPr>
          <w:rFonts w:ascii="Cambria" w:eastAsia="Cambria" w:cs="Cambria" w:hAnsi="Cambria"/>
          <w:u w:val="none"/>
        </w:rPr>
      </w:pPr>
      <w:r>
        <w:rPr>
          <w:rFonts w:ascii="Cambria" w:eastAsia="Cambria" w:cs="Cambria" w:hAnsi="Cambria"/>
          <w:rtl/>
        </w:rPr>
        <w:t>linking the websites like amazon,flipkar,ikea ect…. to get the products</w:t>
      </w:r>
    </w:p>
    <w:p>
      <w:pPr>
        <w:spacing w:before="240" w:after="240" w:line="240" w:lineRule="auto"/>
        <w:ind w:left="720" w:firstLine="0"/>
        <w:rPr>
          <w:rFonts w:ascii="Cambria" w:eastAsia="Cambria" w:cs="Cambria" w:hAnsi="Cambria"/>
        </w:rPr>
      </w:pPr>
      <w:r>
        <w:rPr>
          <w:rFonts w:ascii="Cambria" w:eastAsia="Cambria" w:cs="Cambria" w:hAnsi="Cambria"/>
        </w:rPr>
        <w:drawing>
          <wp:inline distT="114300" distB="114300" distL="114300" distR="114300">
            <wp:extent cx="5731200" cy="3530599"/>
            <wp:effectExtent l="0" t="0" r="0" b="0"/>
            <wp:docPr id="46" name="图片 46"/>
            <wp:cNvGraphicFramePr>
              <a:graphicFrameLocks noChangeAspect="0"/>
            </wp:cNvGraphicFramePr>
            <a:graphic>
              <a:graphicData uri="http://schemas.openxmlformats.org/drawingml/2006/picture">
                <pic:pic>
                  <pic:nvPicPr>
                    <pic:cNvPr id="48" name="图片 48"/>
                    <pic:cNvPicPr/>
                  </pic:nvPicPr>
                  <pic:blipFill>
                    <a:blip r:embed="rId17"/>
                    <a:stretch>
                      <a:fillRect/>
                    </a:stretch>
                  </pic:blipFill>
                  <pic:spPr>
                    <a:xfrm rot="0">
                      <a:off x="0" y="0"/>
                      <a:ext cx="5731200" cy="3530599"/>
                    </a:xfrm>
                    <a:prstGeom prst="rect"/>
                    <a:noFill/>
                    <a:ln w="12700" cmpd="sng" cap="flat">
                      <a:solidFill>
                        <a:srgbClr val="000000"/>
                      </a:solidFill>
                      <a:prstDash val="solid"/>
                      <a:round/>
                    </a:ln>
                  </pic:spPr>
                </pic:pic>
              </a:graphicData>
            </a:graphic>
          </wp:inline>
        </w:drawing>
      </w:r>
    </w:p>
    <w:p>
      <w:pPr>
        <w:spacing w:before="240" w:after="240" w:line="240" w:lineRule="auto"/>
        <w:ind w:left="720" w:firstLine="0"/>
        <w:rPr>
          <w:rFonts w:ascii="Cambria" w:eastAsia="Cambria" w:cs="Cambria" w:hAnsi="Cambria"/>
        </w:rPr>
      </w:pPr>
      <w:r>
        <w:rPr>
          <w:rFonts w:ascii="Cambria" w:eastAsia="Cambria" w:cs="Cambria" w:hAnsi="Cambria"/>
        </w:rPr>
        <w:drawing>
          <wp:inline distT="114300" distB="114300" distL="114300" distR="114300">
            <wp:extent cx="5731200" cy="1409700"/>
            <wp:effectExtent l="0" t="0" r="0" b="0"/>
            <wp:docPr id="49" name="图片 49"/>
            <wp:cNvGraphicFramePr>
              <a:graphicFrameLocks noChangeAspect="0"/>
            </wp:cNvGraphicFramePr>
            <a:graphic>
              <a:graphicData uri="http://schemas.openxmlformats.org/drawingml/2006/picture">
                <pic:pic>
                  <pic:nvPicPr>
                    <pic:cNvPr id="51" name="图片 51"/>
                    <pic:cNvPicPr/>
                  </pic:nvPicPr>
                  <pic:blipFill>
                    <a:blip r:embed="rId18"/>
                    <a:stretch>
                      <a:fillRect/>
                    </a:stretch>
                  </pic:blipFill>
                  <pic:spPr>
                    <a:xfrm rot="0">
                      <a:off x="0" y="0"/>
                      <a:ext cx="5731200" cy="1409700"/>
                    </a:xfrm>
                    <a:prstGeom prst="rect"/>
                    <a:noFill/>
                    <a:ln w="12700" cmpd="sng" cap="flat">
                      <a:solidFill>
                        <a:srgbClr val="000000"/>
                      </a:solidFill>
                      <a:prstDash val="solid"/>
                      <a:round/>
                    </a:ln>
                  </pic:spPr>
                </pic:pic>
              </a:graphicData>
            </a:graphic>
          </wp:inline>
        </w:drawing>
      </w:r>
      <w:r>
        <w:rPr>
          <w:rFonts w:ascii="Cambria" w:eastAsia="Cambria" w:cs="Cambria" w:hAnsi="Cambria"/>
          <w:rtl/>
        </w:rPr>
        <w:br/>
      </w:r>
    </w:p>
    <w:p>
      <w:pPr>
        <w:numPr>
          <w:ilvl w:val="0"/>
          <w:numId w:val="12"/>
        </w:numPr>
        <w:spacing w:before="240" w:after="240" w:line="240" w:lineRule="auto"/>
        <w:ind w:left="720" w:hanging="360"/>
        <w:rPr>
          <w:rFonts w:ascii="Cambria" w:eastAsia="Cambria" w:cs="Cambria" w:hAnsi="Cambria"/>
        </w:rPr>
      </w:pPr>
      <w:r>
        <w:rPr>
          <w:rFonts w:ascii="Roboto Mono" w:eastAsia="Roboto Mono" w:cs="Roboto Mono" w:hAnsi="Roboto Mono"/>
          <w:color w:val="188038"/>
          <w:rtl/>
        </w:rPr>
        <w:t>/generate-party</w:t>
      </w:r>
      <w:r>
        <w:rPr>
          <w:rFonts w:ascii="Cambria" w:eastAsia="Cambria" w:cs="Cambria" w:hAnsi="Cambria"/>
          <w:rtl/>
        </w:rPr>
        <w:t>: Suggests catering, venue, and decoration options for events</w:t>
      </w:r>
    </w:p>
    <w:p>
      <w:pPr>
        <w:spacing w:before="240" w:after="240" w:line="240" w:lineRule="auto"/>
        <w:ind w:left="720" w:firstLine="0"/>
        <w:rPr>
          <w:rFonts w:ascii="Cambria" w:eastAsia="Cambria" w:cs="Cambria" w:hAnsi="Cambria"/>
        </w:rPr>
      </w:pPr>
      <w:r>
        <w:rPr>
          <w:rFonts w:ascii="Cambria" w:eastAsia="Cambria" w:cs="Cambria" w:hAnsi="Cambria"/>
        </w:rPr>
        <w:drawing>
          <wp:inline distT="114300" distB="114300" distL="114300" distR="114300">
            <wp:extent cx="5731200" cy="673100"/>
            <wp:effectExtent l="0" t="0" r="0" b="0"/>
            <wp:docPr id="52" name="图片 52"/>
            <wp:cNvGraphicFramePr>
              <a:graphicFrameLocks noChangeAspect="0"/>
            </wp:cNvGraphicFramePr>
            <a:graphic>
              <a:graphicData uri="http://schemas.openxmlformats.org/drawingml/2006/picture">
                <pic:pic>
                  <pic:nvPicPr>
                    <pic:cNvPr id="54" name="图片 54"/>
                    <pic:cNvPicPr/>
                  </pic:nvPicPr>
                  <pic:blipFill>
                    <a:blip r:embed="rId19"/>
                    <a:stretch>
                      <a:fillRect/>
                    </a:stretch>
                  </pic:blipFill>
                  <pic:spPr>
                    <a:xfrm rot="0">
                      <a:off x="0" y="0"/>
                      <a:ext cx="5731200" cy="673100"/>
                    </a:xfrm>
                    <a:prstGeom prst="rect"/>
                    <a:noFill/>
                    <a:ln w="12700" cmpd="sng" cap="flat">
                      <a:solidFill>
                        <a:srgbClr val="000000"/>
                      </a:solidFill>
                      <a:prstDash val="solid"/>
                      <a:round/>
                    </a:ln>
                  </pic:spPr>
                </pic:pic>
              </a:graphicData>
            </a:graphic>
          </wp:inline>
        </w:drawing>
      </w:r>
    </w:p>
    <w:p>
      <w:pPr>
        <w:numPr>
          <w:ilvl w:val="0"/>
          <w:numId w:val="13"/>
        </w:numPr>
        <w:spacing w:before="240" w:after="240" w:line="240" w:lineRule="auto"/>
        <w:ind w:left="1440" w:hanging="360"/>
        <w:rPr>
          <w:rFonts w:ascii="Cambria" w:eastAsia="Cambria" w:cs="Cambria" w:hAnsi="Cambria"/>
        </w:rPr>
      </w:pPr>
      <w:r>
        <w:rPr>
          <w:rFonts w:ascii="Cambria" w:eastAsia="Cambria" w:cs="Cambria" w:hAnsi="Cambria"/>
          <w:rtl/>
        </w:rPr>
        <w:t>get home_recommendations by using the function</w:t>
      </w:r>
    </w:p>
    <w:p>
      <w:pPr>
        <w:spacing w:before="240" w:after="240" w:line="240" w:lineRule="auto"/>
        <w:ind w:left="720" w:firstLine="0"/>
        <w:rPr>
          <w:rFonts w:ascii="Cambria" w:eastAsia="Cambria" w:cs="Cambria" w:hAnsi="Cambria"/>
        </w:rPr>
      </w:pPr>
      <w:r>
        <w:rPr>
          <w:rFonts w:ascii="Cambria" w:eastAsia="Cambria" w:cs="Cambria" w:hAnsi="Cambria"/>
        </w:rPr>
        <w:drawing>
          <wp:inline distT="114300" distB="114300" distL="114300" distR="114300">
            <wp:extent cx="5731200" cy="4368800"/>
            <wp:effectExtent l="0" t="0" r="0" b="0"/>
            <wp:docPr id="55" name="图片 55"/>
            <wp:cNvGraphicFramePr>
              <a:graphicFrameLocks noChangeAspect="0"/>
            </wp:cNvGraphicFramePr>
            <a:graphic>
              <a:graphicData uri="http://schemas.openxmlformats.org/drawingml/2006/picture">
                <pic:pic>
                  <pic:nvPicPr>
                    <pic:cNvPr id="57" name="图片 57"/>
                    <pic:cNvPicPr/>
                  </pic:nvPicPr>
                  <pic:blipFill>
                    <a:blip r:embed="rId20"/>
                    <a:stretch>
                      <a:fillRect/>
                    </a:stretch>
                  </pic:blipFill>
                  <pic:spPr>
                    <a:xfrm rot="0">
                      <a:off x="0" y="0"/>
                      <a:ext cx="5731200" cy="4368800"/>
                    </a:xfrm>
                    <a:prstGeom prst="rect"/>
                    <a:noFill/>
                    <a:ln w="12700" cmpd="sng" cap="flat">
                      <a:solidFill>
                        <a:srgbClr val="000000"/>
                      </a:solidFill>
                      <a:prstDash val="solid"/>
                      <a:round/>
                    </a:ln>
                  </pic:spPr>
                </pic:pic>
              </a:graphicData>
            </a:graphic>
          </wp:inline>
        </w:drawing>
      </w:r>
    </w:p>
    <w:p>
      <w:pPr>
        <w:spacing w:before="240" w:after="240" w:line="240" w:lineRule="auto"/>
        <w:ind w:left="720" w:firstLine="0"/>
        <w:rPr>
          <w:rFonts w:ascii="Cambria" w:eastAsia="Cambria" w:cs="Cambria" w:hAnsi="Cambria"/>
        </w:rPr>
      </w:pPr>
      <w:r>
        <w:rPr>
          <w:rFonts w:ascii="Cambria" w:eastAsia="Cambria" w:cs="Cambria" w:hAnsi="Cambria"/>
          <w:rtl/>
        </w:rPr>
        <w:br/>
      </w:r>
      <w:r>
        <w:rPr>
          <w:rFonts w:ascii="Cambria" w:eastAsia="Cambria" w:cs="Cambria" w:hAnsi="Cambria"/>
        </w:rPr>
        <w:drawing>
          <wp:inline distT="114300" distB="114300" distL="114300" distR="114300">
            <wp:extent cx="5731200" cy="5016500"/>
            <wp:effectExtent l="0" t="0" r="0" b="0"/>
            <wp:docPr id="58" name="图片 58"/>
            <wp:cNvGraphicFramePr>
              <a:graphicFrameLocks noChangeAspect="0"/>
            </wp:cNvGraphicFramePr>
            <a:graphic>
              <a:graphicData uri="http://schemas.openxmlformats.org/drawingml/2006/picture">
                <pic:pic>
                  <pic:nvPicPr>
                    <pic:cNvPr id="60" name="图片 60"/>
                    <pic:cNvPicPr/>
                  </pic:nvPicPr>
                  <pic:blipFill>
                    <a:blip r:embed="rId21"/>
                    <a:stretch>
                      <a:fillRect/>
                    </a:stretch>
                  </pic:blipFill>
                  <pic:spPr>
                    <a:xfrm rot="0">
                      <a:off x="0" y="0"/>
                      <a:ext cx="5731200" cy="5016500"/>
                    </a:xfrm>
                    <a:prstGeom prst="rect"/>
                    <a:noFill/>
                    <a:ln w="12700" cmpd="sng" cap="flat">
                      <a:solidFill>
                        <a:srgbClr val="000000"/>
                      </a:solidFill>
                      <a:prstDash val="solid"/>
                      <a:round/>
                    </a:ln>
                  </pic:spPr>
                </pic:pic>
              </a:graphicData>
            </a:graphic>
          </wp:inline>
        </w:drawing>
      </w:r>
    </w:p>
    <w:p>
      <w:pPr>
        <w:numPr>
          <w:ilvl w:val="0"/>
          <w:numId w:val="14"/>
        </w:numPr>
        <w:spacing w:before="240" w:after="240" w:line="240" w:lineRule="auto"/>
        <w:ind w:left="1440" w:hanging="360"/>
        <w:rPr>
          <w:rFonts w:ascii="Cambria" w:eastAsia="Cambria" w:cs="Cambria" w:hAnsi="Cambria"/>
        </w:rPr>
      </w:pPr>
      <w:r>
        <w:rPr>
          <w:rFonts w:ascii="Cambria" w:eastAsia="Cambria" w:cs="Cambria" w:hAnsi="Cambria"/>
          <w:rtl/>
        </w:rPr>
        <w:t>linking the websites like amazon,flipkar,ikea ect…. to get the products</w:t>
      </w:r>
    </w:p>
    <w:p>
      <w:pPr>
        <w:spacing w:before="240" w:after="240" w:line="240" w:lineRule="auto"/>
        <w:ind w:left="720" w:firstLine="0"/>
        <w:rPr>
          <w:rFonts w:ascii="Cambria" w:eastAsia="Cambria" w:cs="Cambria" w:hAnsi="Cambria"/>
        </w:rPr>
      </w:pPr>
    </w:p>
    <w:p>
      <w:pPr>
        <w:spacing w:before="240" w:after="240" w:line="240" w:lineRule="auto"/>
        <w:ind w:left="720" w:firstLine="0"/>
        <w:rPr>
          <w:rFonts w:ascii="Cambria" w:eastAsia="Cambria" w:cs="Cambria" w:hAnsi="Cambria"/>
        </w:rPr>
      </w:pPr>
      <w:r>
        <w:rPr>
          <w:rFonts w:ascii="Cambria" w:eastAsia="Cambria" w:cs="Cambria" w:hAnsi="Cambria"/>
        </w:rPr>
        <w:drawing>
          <wp:inline distT="114300" distB="114300" distL="114300" distR="114300">
            <wp:extent cx="5731200" cy="3898900"/>
            <wp:effectExtent l="0" t="0" r="0" b="0"/>
            <wp:docPr id="61" name="图片 61"/>
            <wp:cNvGraphicFramePr>
              <a:graphicFrameLocks noChangeAspect="0"/>
            </wp:cNvGraphicFramePr>
            <a:graphic>
              <a:graphicData uri="http://schemas.openxmlformats.org/drawingml/2006/picture">
                <pic:pic>
                  <pic:nvPicPr>
                    <pic:cNvPr id="63" name="图片 63"/>
                    <pic:cNvPicPr/>
                  </pic:nvPicPr>
                  <pic:blipFill>
                    <a:blip r:embed="rId22"/>
                    <a:stretch>
                      <a:fillRect/>
                    </a:stretch>
                  </pic:blipFill>
                  <pic:spPr>
                    <a:xfrm rot="0">
                      <a:off x="0" y="0"/>
                      <a:ext cx="5731200" cy="3898900"/>
                    </a:xfrm>
                    <a:prstGeom prst="rect"/>
                    <a:noFill/>
                    <a:ln w="12700" cmpd="sng" cap="flat">
                      <a:solidFill>
                        <a:srgbClr val="000000"/>
                      </a:solidFill>
                      <a:prstDash val="solid"/>
                      <a:round/>
                    </a:ln>
                  </pic:spPr>
                </pic:pic>
              </a:graphicData>
            </a:graphic>
          </wp:inline>
        </w:drawing>
      </w:r>
    </w:p>
    <w:p>
      <w:pPr>
        <w:numPr>
          <w:ilvl w:val="0"/>
          <w:numId w:val="15"/>
        </w:numPr>
        <w:spacing w:before="240" w:after="240" w:line="240" w:lineRule="auto"/>
        <w:ind w:left="1440" w:hanging="360"/>
        <w:rPr>
          <w:rFonts w:ascii="Cambria" w:eastAsia="Cambria" w:cs="Cambria" w:hAnsi="Cambria"/>
          <w:u w:val="none"/>
        </w:rPr>
      </w:pPr>
      <w:r>
        <w:rPr>
          <w:rFonts w:ascii="Cambria" w:eastAsia="Cambria" w:cs="Cambria" w:hAnsi="Cambria"/>
          <w:rtl/>
        </w:rPr>
        <w:t xml:space="preserve">using the if condition to categorize the situation based products </w:t>
      </w:r>
    </w:p>
    <w:p>
      <w:pPr>
        <w:spacing w:before="240" w:after="240" w:line="240" w:lineRule="auto"/>
        <w:ind w:left="720" w:firstLine="0"/>
        <w:rPr>
          <w:rFonts w:ascii="Cambria" w:eastAsia="Cambria" w:cs="Cambria" w:hAnsi="Cambria"/>
        </w:rPr>
      </w:pPr>
      <w:r>
        <w:rPr>
          <w:rFonts w:ascii="Cambria" w:eastAsia="Cambria" w:cs="Cambria" w:hAnsi="Cambria"/>
        </w:rPr>
        <w:drawing>
          <wp:inline distT="114300" distB="114300" distL="114300" distR="114300">
            <wp:extent cx="5731200" cy="3556000"/>
            <wp:effectExtent l="0" t="0" r="0" b="0"/>
            <wp:docPr id="64" name="图片 64"/>
            <wp:cNvGraphicFramePr>
              <a:graphicFrameLocks noChangeAspect="0"/>
            </wp:cNvGraphicFramePr>
            <a:graphic>
              <a:graphicData uri="http://schemas.openxmlformats.org/drawingml/2006/picture">
                <pic:pic>
                  <pic:nvPicPr>
                    <pic:cNvPr id="66" name="图片 66"/>
                    <pic:cNvPicPr/>
                  </pic:nvPicPr>
                  <pic:blipFill>
                    <a:blip r:embed="rId23"/>
                    <a:stretch>
                      <a:fillRect/>
                    </a:stretch>
                  </pic:blipFill>
                  <pic:spPr>
                    <a:xfrm rot="0">
                      <a:off x="0" y="0"/>
                      <a:ext cx="5731200" cy="3556000"/>
                    </a:xfrm>
                    <a:prstGeom prst="rect"/>
                    <a:noFill/>
                    <a:ln w="12700" cmpd="sng" cap="flat">
                      <a:solidFill>
                        <a:srgbClr val="000000"/>
                      </a:solidFill>
                      <a:prstDash val="solid"/>
                      <a:round/>
                    </a:ln>
                  </pic:spPr>
                </pic:pic>
              </a:graphicData>
            </a:graphic>
          </wp:inline>
        </w:drawing>
      </w:r>
    </w:p>
    <w:p>
      <w:pPr>
        <w:spacing w:before="240" w:after="240" w:line="240" w:lineRule="auto"/>
        <w:ind w:left="720" w:firstLine="0"/>
        <w:rPr>
          <w:rFonts w:ascii="Cambria" w:eastAsia="Cambria" w:cs="Cambria" w:hAnsi="Cambria"/>
        </w:rPr>
      </w:pPr>
      <w:r>
        <w:rPr>
          <w:rFonts w:ascii="Cambria" w:eastAsia="Cambria" w:cs="Cambria" w:hAnsi="Cambria"/>
        </w:rPr>
        <w:drawing>
          <wp:inline distT="114300" distB="114300" distL="114300" distR="114300">
            <wp:extent cx="5731200" cy="2247900"/>
            <wp:effectExtent l="0" t="0" r="0" b="0"/>
            <wp:docPr id="67" name="图片 67"/>
            <wp:cNvGraphicFramePr>
              <a:graphicFrameLocks noChangeAspect="0"/>
            </wp:cNvGraphicFramePr>
            <a:graphic>
              <a:graphicData uri="http://schemas.openxmlformats.org/drawingml/2006/picture">
                <pic:pic>
                  <pic:nvPicPr>
                    <pic:cNvPr id="69" name="图片 69"/>
                    <pic:cNvPicPr/>
                  </pic:nvPicPr>
                  <pic:blipFill>
                    <a:blip r:embed="rId24"/>
                    <a:stretch>
                      <a:fillRect/>
                    </a:stretch>
                  </pic:blipFill>
                  <pic:spPr>
                    <a:xfrm rot="0">
                      <a:off x="0" y="0"/>
                      <a:ext cx="5731200" cy="2247900"/>
                    </a:xfrm>
                    <a:prstGeom prst="rect"/>
                    <a:noFill/>
                    <a:ln w="12700" cmpd="sng" cap="flat">
                      <a:solidFill>
                        <a:srgbClr val="000000"/>
                      </a:solidFill>
                      <a:prstDash val="solid"/>
                      <a:round/>
                    </a:ln>
                  </pic:spPr>
                </pic:pic>
              </a:graphicData>
            </a:graphic>
          </wp:inline>
        </w:drawing>
      </w:r>
    </w:p>
    <w:p>
      <w:pPr>
        <w:numPr>
          <w:ilvl w:val="0"/>
          <w:numId w:val="12"/>
        </w:numPr>
        <w:spacing w:before="240" w:after="0" w:line="240" w:lineRule="auto"/>
        <w:ind w:left="720" w:hanging="360"/>
        <w:rPr>
          <w:rFonts w:ascii="Cambria" w:eastAsia="Cambria" w:cs="Cambria" w:hAnsi="Cambria"/>
        </w:rPr>
      </w:pPr>
      <w:r>
        <w:rPr>
          <w:rFonts w:ascii="Roboto Mono" w:eastAsia="Roboto Mono" w:cs="Roboto Mono" w:hAnsi="Roboto Mono"/>
          <w:color w:val="188038"/>
          <w:rtl/>
        </w:rPr>
        <w:t>/generate-jewelry</w:t>
      </w:r>
      <w:r>
        <w:rPr>
          <w:rFonts w:ascii="Cambria" w:eastAsia="Cambria" w:cs="Cambria" w:hAnsi="Cambria"/>
          <w:rtl/>
        </w:rPr>
        <w:t>: Accepts text + image inputs to return style-matched jewelry options.</w:t>
      </w:r>
    </w:p>
    <w:p>
      <w:pPr>
        <w:numPr>
          <w:ilvl w:val="0"/>
          <w:numId w:val="12"/>
        </w:numPr>
        <w:shd w:val="clear" w:color="auto" w:fill="1F1F1F"/>
        <w:spacing w:before="0" w:after="0" w:line="324" w:lineRule="auto"/>
        <w:ind w:left="720" w:hanging="360"/>
        <w:rPr>
          <w:rFonts w:ascii="Cambria" w:eastAsia="Cambria" w:cs="Cambria" w:hAnsi="Cambria"/>
        </w:rPr>
      </w:pPr>
      <w:r>
        <w:rPr>
          <w:rFonts w:ascii="Courier New" w:eastAsia="Courier New" w:cs="Courier New" w:hAnsi="Courier New"/>
          <w:color w:val="569CD6"/>
          <w:sz w:val="21"/>
          <w:szCs w:val="21"/>
          <w:rtl/>
        </w:rPr>
        <w:t>async</w:t>
      </w:r>
      <w:r>
        <w:rPr>
          <w:rFonts w:ascii="Courier New" w:eastAsia="Courier New" w:cs="Courier New" w:hAnsi="Courier New"/>
          <w:color w:val="CCCCCC"/>
          <w:sz w:val="21"/>
          <w:szCs w:val="21"/>
          <w:rtl/>
        </w:rPr>
        <w:t xml:space="preserve"> </w:t>
      </w:r>
      <w:r>
        <w:rPr>
          <w:rFonts w:ascii="Courier New" w:eastAsia="Courier New" w:cs="Courier New" w:hAnsi="Courier New"/>
          <w:color w:val="569CD6"/>
          <w:sz w:val="21"/>
          <w:szCs w:val="21"/>
          <w:rtl/>
        </w:rPr>
        <w:t>def</w:t>
      </w:r>
      <w:r>
        <w:rPr>
          <w:rFonts w:ascii="Courier New" w:eastAsia="Courier New" w:cs="Courier New" w:hAnsi="Courier New"/>
          <w:color w:val="CCCCCC"/>
          <w:sz w:val="21"/>
          <w:szCs w:val="21"/>
          <w:rtl/>
        </w:rPr>
        <w:t xml:space="preserve"> </w:t>
      </w:r>
      <w:r>
        <w:rPr>
          <w:rFonts w:ascii="Courier New" w:eastAsia="Courier New" w:cs="Courier New" w:hAnsi="Courier New"/>
          <w:color w:val="DCDCAA"/>
          <w:sz w:val="21"/>
          <w:szCs w:val="21"/>
          <w:rtl/>
        </w:rPr>
        <w:t>jewelry_planne</w:t>
      </w:r>
      <w:r>
        <w:rPr>
          <w:rFonts w:ascii="Courier New" w:eastAsia="Courier New" w:cs="Courier New" w:hAnsi="Courier New"/>
          <w:color w:val="9CDCFE"/>
          <w:sz w:val="21"/>
          <w:szCs w:val="21"/>
          <w:rtl/>
        </w:rPr>
        <w:t>r(request</w:t>
      </w:r>
      <w:r>
        <w:rPr>
          <w:rFonts w:ascii="Courier New" w:eastAsia="Courier New" w:cs="Courier New" w:hAnsi="Courier New"/>
          <w:color w:val="4EC9B0"/>
          <w:sz w:val="21"/>
          <w:szCs w:val="21"/>
          <w:rtl/>
        </w:rPr>
        <w:t>: Reque</w:t>
      </w:r>
      <w:r>
        <w:rPr>
          <w:rFonts w:ascii="Courier New" w:eastAsia="Courier New" w:cs="Courier New" w:hAnsi="Courier New"/>
          <w:color w:val="CCCCCC"/>
          <w:sz w:val="21"/>
          <w:szCs w:val="21"/>
          <w:rtl/>
        </w:rPr>
        <w:t>st</w:t>
      </w:r>
      <w:r>
        <w:rPr>
          <w:rFonts w:ascii="Courier New" w:eastAsia="Courier New" w:cs="Courier New" w:hAnsi="Courier New"/>
          <w:color w:val="9CDCFE"/>
          <w:sz w:val="21"/>
          <w:szCs w:val="21"/>
          <w:rtl/>
        </w:rPr>
        <w:t>, current_user</w:t>
      </w:r>
      <w:r>
        <w:rPr>
          <w:rFonts w:ascii="Courier New" w:eastAsia="Courier New" w:cs="Courier New" w:hAnsi="Courier New"/>
          <w:color w:val="4EC9B0"/>
          <w:sz w:val="21"/>
          <w:szCs w:val="21"/>
          <w:rtl/>
        </w:rPr>
        <w:t>: UserIn</w:t>
      </w:r>
      <w:r>
        <w:rPr>
          <w:rFonts w:ascii="Courier New" w:eastAsia="Courier New" w:cs="Courier New" w:hAnsi="Courier New"/>
          <w:color w:val="CCCCCC"/>
          <w:sz w:val="21"/>
          <w:szCs w:val="21"/>
          <w:rtl/>
        </w:rPr>
        <w:t xml:space="preserve">DB </w:t>
      </w:r>
      <w:r>
        <w:rPr>
          <w:rFonts w:ascii="Courier New" w:eastAsia="Courier New" w:cs="Courier New" w:hAnsi="Courier New"/>
          <w:color w:val="DCDCAA"/>
          <w:sz w:val="21"/>
          <w:szCs w:val="21"/>
          <w:rtl/>
        </w:rPr>
        <w:t>= Depen</w:t>
      </w:r>
      <w:r>
        <w:rPr>
          <w:rFonts w:ascii="Courier New" w:eastAsia="Courier New" w:cs="Courier New" w:hAnsi="Courier New"/>
          <w:color w:val="CCCCCC"/>
          <w:sz w:val="21"/>
          <w:szCs w:val="21"/>
          <w:rtl/>
        </w:rPr>
        <w:t>d</w:t>
      </w:r>
      <w:r>
        <w:rPr>
          <w:rFonts w:ascii="Courier New" w:eastAsia="Courier New" w:cs="Courier New" w:hAnsi="Courier New"/>
          <w:color w:val="DCDCAA"/>
          <w:sz w:val="21"/>
          <w:szCs w:val="21"/>
          <w:rtl/>
        </w:rPr>
        <w:t>s(get_current_active_us</w:t>
      </w:r>
      <w:r>
        <w:rPr>
          <w:rFonts w:ascii="Courier New" w:eastAsia="Courier New" w:cs="Courier New" w:hAnsi="Courier New"/>
          <w:color w:val="CCCCCC"/>
          <w:sz w:val="21"/>
          <w:szCs w:val="21"/>
          <w:rtl/>
        </w:rPr>
        <w:t>er)):</w:t>
      </w:r>
    </w:p>
    <w:p>
      <w:pPr>
        <w:numPr>
          <w:ilvl w:val="0"/>
          <w:numId w:val="12"/>
        </w:numPr>
        <w:shd w:val="clear" w:color="auto" w:fill="1F1F1F"/>
        <w:spacing w:before="0" w:after="0" w:line="324" w:lineRule="auto"/>
        <w:ind w:left="720" w:hanging="360"/>
        <w:rPr>
          <w:rFonts w:ascii="Cambria" w:eastAsia="Cambria" w:cs="Cambria" w:hAnsi="Cambria"/>
        </w:rPr>
      </w:pPr>
      <w:r>
        <w:rPr>
          <w:rFonts w:ascii="Courier New" w:eastAsia="Courier New" w:cs="Courier New" w:hAnsi="Courier New"/>
          <w:color w:val="CCCCCC"/>
          <w:sz w:val="21"/>
          <w:szCs w:val="21"/>
          <w:rtl/>
        </w:rPr>
        <w:t xml:space="preserve">    </w:t>
      </w:r>
      <w:r>
        <w:rPr>
          <w:rFonts w:ascii="Courier New" w:eastAsia="Courier New" w:cs="Courier New" w:hAnsi="Courier New"/>
          <w:color w:val="CE9178"/>
          <w:sz w:val="21"/>
          <w:szCs w:val="21"/>
          <w:rtl/>
        </w:rPr>
        <w:t>"""Jewelry budget planner page"""</w:t>
      </w:r>
    </w:p>
    <w:p>
      <w:pPr>
        <w:numPr>
          <w:ilvl w:val="0"/>
          <w:numId w:val="12"/>
        </w:numPr>
        <w:shd w:val="clear" w:color="auto" w:fill="1F1F1F"/>
        <w:spacing w:before="0" w:after="240" w:line="324" w:lineRule="auto"/>
        <w:ind w:left="720" w:hanging="360"/>
        <w:rPr>
          <w:rFonts w:ascii="Cambria" w:eastAsia="Cambria" w:cs="Cambria" w:hAnsi="Cambria"/>
        </w:rPr>
      </w:pPr>
      <w:r>
        <w:rPr>
          <w:rFonts w:ascii="Courier New" w:eastAsia="Courier New" w:cs="Courier New" w:hAnsi="Courier New"/>
          <w:color w:val="CCCCCC"/>
          <w:sz w:val="21"/>
          <w:szCs w:val="21"/>
          <w:rtl/>
        </w:rPr>
        <w:t xml:space="preserve">    </w:t>
      </w:r>
      <w:r>
        <w:rPr>
          <w:rFonts w:ascii="Courier New" w:eastAsia="Courier New" w:cs="Courier New" w:hAnsi="Courier New"/>
          <w:color w:val="C586C0"/>
          <w:sz w:val="21"/>
          <w:szCs w:val="21"/>
          <w:rtl/>
        </w:rPr>
        <w:t>return</w:t>
      </w:r>
      <w:r>
        <w:rPr>
          <w:rFonts w:ascii="Courier New" w:eastAsia="Courier New" w:cs="Courier New" w:hAnsi="Courier New"/>
          <w:color w:val="CCCCCC"/>
          <w:sz w:val="21"/>
          <w:szCs w:val="21"/>
          <w:rtl/>
        </w:rPr>
        <w:t xml:space="preserve"> </w:t>
      </w:r>
      <w:r>
        <w:rPr>
          <w:rFonts w:ascii="Courier New" w:eastAsia="Courier New" w:cs="Courier New" w:hAnsi="Courier New"/>
          <w:color w:val="9CDCFE"/>
          <w:sz w:val="21"/>
          <w:szCs w:val="21"/>
          <w:rtl/>
        </w:rPr>
        <w:t>templates</w:t>
      </w:r>
      <w:r>
        <w:rPr>
          <w:rFonts w:ascii="Courier New" w:eastAsia="Courier New" w:cs="Courier New" w:hAnsi="Courier New"/>
          <w:color w:val="CCCCCC"/>
          <w:sz w:val="21"/>
          <w:szCs w:val="21"/>
          <w:rtl/>
        </w:rPr>
        <w:t>.</w:t>
      </w:r>
      <w:r>
        <w:rPr>
          <w:rFonts w:ascii="Courier New" w:eastAsia="Courier New" w:cs="Courier New" w:hAnsi="Courier New"/>
          <w:color w:val="DCDCAA"/>
          <w:sz w:val="21"/>
          <w:szCs w:val="21"/>
          <w:rtl/>
        </w:rPr>
        <w:t>TemplateResponse</w:t>
      </w:r>
      <w:r>
        <w:rPr>
          <w:rFonts w:ascii="Courier New" w:eastAsia="Courier New" w:cs="Courier New" w:hAnsi="Courier New"/>
          <w:color w:val="CCCCCC"/>
          <w:sz w:val="21"/>
          <w:szCs w:val="21"/>
          <w:rtl/>
        </w:rPr>
        <w:t>(</w:t>
      </w:r>
      <w:r>
        <w:rPr>
          <w:rFonts w:ascii="Courier New" w:eastAsia="Courier New" w:cs="Courier New" w:hAnsi="Courier New"/>
          <w:color w:val="CE9178"/>
          <w:sz w:val="21"/>
          <w:szCs w:val="21"/>
          <w:rtl/>
        </w:rPr>
        <w:t>"jewelry_planner.html"</w:t>
      </w:r>
      <w:r>
        <w:rPr>
          <w:rFonts w:ascii="Courier New" w:eastAsia="Courier New" w:cs="Courier New" w:hAnsi="Courier New"/>
          <w:color w:val="CCCCCC"/>
          <w:sz w:val="21"/>
          <w:szCs w:val="21"/>
          <w:rtl/>
        </w:rPr>
        <w:t>, {</w:t>
      </w:r>
      <w:r>
        <w:rPr>
          <w:rFonts w:ascii="Courier New" w:eastAsia="Courier New" w:cs="Courier New" w:hAnsi="Courier New"/>
          <w:color w:val="CE9178"/>
          <w:sz w:val="21"/>
          <w:szCs w:val="21"/>
          <w:rtl/>
        </w:rPr>
        <w:t>"request"</w:t>
      </w:r>
      <w:r>
        <w:rPr>
          <w:rFonts w:ascii="Courier New" w:eastAsia="Courier New" w:cs="Courier New" w:hAnsi="Courier New"/>
          <w:color w:val="9CDCFE"/>
          <w:sz w:val="21"/>
          <w:szCs w:val="21"/>
          <w:rtl/>
        </w:rPr>
        <w:t>: reque</w:t>
      </w:r>
      <w:r>
        <w:rPr>
          <w:rFonts w:ascii="Courier New" w:eastAsia="Courier New" w:cs="Courier New" w:hAnsi="Courier New"/>
          <w:color w:val="CCCCCC"/>
          <w:sz w:val="21"/>
          <w:szCs w:val="21"/>
          <w:rtl/>
        </w:rPr>
        <w:t xml:space="preserve">st, </w:t>
      </w:r>
      <w:r>
        <w:rPr>
          <w:rFonts w:ascii="Courier New" w:eastAsia="Courier New" w:cs="Courier New" w:hAnsi="Courier New"/>
          <w:color w:val="CE9178"/>
          <w:sz w:val="21"/>
          <w:szCs w:val="21"/>
          <w:rtl/>
        </w:rPr>
        <w:t>"user"</w:t>
      </w:r>
      <w:r>
        <w:rPr>
          <w:rFonts w:ascii="Courier New" w:eastAsia="Courier New" w:cs="Courier New" w:hAnsi="Courier New"/>
          <w:color w:val="9CDCFE"/>
          <w:sz w:val="21"/>
          <w:szCs w:val="21"/>
          <w:rtl/>
        </w:rPr>
        <w:t>: current_us</w:t>
      </w:r>
      <w:r>
        <w:rPr>
          <w:rFonts w:ascii="Courier New" w:eastAsia="Courier New" w:cs="Courier New" w:hAnsi="Courier New"/>
          <w:color w:val="CCCCCC"/>
          <w:sz w:val="21"/>
          <w:szCs w:val="21"/>
          <w:rtl/>
        </w:rPr>
        <w:t>er})</w:t>
      </w:r>
    </w:p>
    <w:p>
      <w:pPr>
        <w:spacing w:before="240" w:after="240" w:line="240" w:lineRule="auto"/>
        <w:ind w:left="720" w:firstLine="0"/>
        <w:rPr>
          <w:rFonts w:ascii="Cambria" w:eastAsia="Cambria" w:cs="Cambria" w:hAnsi="Cambria"/>
        </w:rPr>
      </w:pPr>
    </w:p>
    <w:p>
      <w:pPr>
        <w:numPr>
          <w:ilvl w:val="0"/>
          <w:numId w:val="12"/>
        </w:numPr>
        <w:spacing w:before="240" w:after="240" w:line="240" w:lineRule="auto"/>
        <w:ind w:left="720" w:hanging="360"/>
        <w:rPr>
          <w:rFonts w:ascii="Cambria" w:eastAsia="Cambria" w:cs="Cambria" w:hAnsi="Cambria"/>
        </w:rPr>
      </w:pPr>
      <w:r>
        <w:rPr>
          <w:rFonts w:ascii="Cambria" w:eastAsia="Cambria" w:cs="Cambria" w:hAnsi="Cambria"/>
          <w:rtl/>
        </w:rPr>
        <w:t>get home_recommendations by using the function</w:t>
      </w:r>
    </w:p>
    <w:p>
      <w:pPr>
        <w:spacing w:before="280" w:after="280" w:line="240" w:lineRule="auto"/>
        <w:rPr>
          <w:rFonts w:ascii="Cambria" w:eastAsia="Cambria" w:cs="Cambria" w:hAnsi="Cambria"/>
          <w:b/>
          <w:bCs/>
        </w:rPr>
      </w:pPr>
      <w:r>
        <w:rPr>
          <w:rFonts w:ascii="Cambria" w:eastAsia="Cambria" w:cs="Cambria" w:hAnsi="Cambria"/>
          <w:b/>
          <w:bCs/>
        </w:rPr>
        <w:drawing>
          <wp:inline distT="114300" distB="114300" distL="114300" distR="114300">
            <wp:extent cx="5731200" cy="3632200"/>
            <wp:effectExtent l="0" t="0" r="0" b="0"/>
            <wp:docPr id="70" name="图片 70"/>
            <wp:cNvGraphicFramePr>
              <a:graphicFrameLocks noChangeAspect="0"/>
            </wp:cNvGraphicFramePr>
            <a:graphic>
              <a:graphicData uri="http://schemas.openxmlformats.org/drawingml/2006/picture">
                <pic:pic>
                  <pic:nvPicPr>
                    <pic:cNvPr id="72" name="图片 72"/>
                    <pic:cNvPicPr/>
                  </pic:nvPicPr>
                  <pic:blipFill>
                    <a:blip r:embed="rId25"/>
                    <a:stretch>
                      <a:fillRect/>
                    </a:stretch>
                  </pic:blipFill>
                  <pic:spPr>
                    <a:xfrm rot="0">
                      <a:off x="0" y="0"/>
                      <a:ext cx="5731200" cy="3632200"/>
                    </a:xfrm>
                    <a:prstGeom prst="rect"/>
                    <a:noFill/>
                    <a:ln w="12700" cmpd="sng" cap="flat">
                      <a:solidFill>
                        <a:srgbClr val="000000"/>
                      </a:solidFill>
                      <a:prstDash val="solid"/>
                      <a:round/>
                    </a:ln>
                  </pic:spPr>
                </pic:pic>
              </a:graphicData>
            </a:graphic>
          </wp:inline>
        </w:drawing>
      </w:r>
    </w:p>
    <w:p>
      <w:pPr>
        <w:spacing w:before="280" w:after="280" w:line="240" w:lineRule="auto"/>
        <w:rPr>
          <w:rFonts w:ascii="Cambria" w:eastAsia="Cambria" w:cs="Cambria" w:hAnsi="Cambria"/>
          <w:b/>
          <w:bCs/>
        </w:rPr>
      </w:pPr>
      <w:r>
        <w:rPr>
          <w:rFonts w:ascii="Cambria" w:eastAsia="Cambria" w:cs="Cambria" w:hAnsi="Cambria"/>
          <w:b/>
          <w:bCs/>
        </w:rPr>
        <w:drawing>
          <wp:inline distT="114300" distB="114300" distL="114300" distR="114300">
            <wp:extent cx="5731200" cy="4851400"/>
            <wp:effectExtent l="0" t="0" r="0" b="0"/>
            <wp:docPr id="73" name="图片 73"/>
            <wp:cNvGraphicFramePr>
              <a:graphicFrameLocks noChangeAspect="0"/>
            </wp:cNvGraphicFramePr>
            <a:graphic>
              <a:graphicData uri="http://schemas.openxmlformats.org/drawingml/2006/picture">
                <pic:pic>
                  <pic:nvPicPr>
                    <pic:cNvPr id="75" name="图片 75"/>
                    <pic:cNvPicPr/>
                  </pic:nvPicPr>
                  <pic:blipFill>
                    <a:blip r:embed="rId26"/>
                    <a:stretch>
                      <a:fillRect/>
                    </a:stretch>
                  </pic:blipFill>
                  <pic:spPr>
                    <a:xfrm rot="0">
                      <a:off x="0" y="0"/>
                      <a:ext cx="5731200" cy="4851400"/>
                    </a:xfrm>
                    <a:prstGeom prst="rect"/>
                    <a:noFill/>
                    <a:ln w="12700" cmpd="sng" cap="flat">
                      <a:solidFill>
                        <a:srgbClr val="000000"/>
                      </a:solidFill>
                      <a:prstDash val="solid"/>
                      <a:round/>
                    </a:ln>
                  </pic:spPr>
                </pic:pic>
              </a:graphicData>
            </a:graphic>
          </wp:inline>
        </w:drawing>
      </w:r>
    </w:p>
    <w:p>
      <w:pPr>
        <w:numPr>
          <w:ilvl w:val="0"/>
          <w:numId w:val="16"/>
        </w:numPr>
        <w:spacing w:before="280" w:after="280" w:line="240" w:lineRule="auto"/>
        <w:ind w:left="720" w:hanging="360"/>
        <w:rPr>
          <w:rFonts w:ascii="Cambria" w:eastAsia="Cambria" w:cs="Cambria" w:hAnsi="Cambria"/>
          <w:u w:val="none"/>
        </w:rPr>
      </w:pPr>
      <w:r>
        <w:rPr>
          <w:rFonts w:ascii="Cambria" w:eastAsia="Cambria" w:cs="Cambria" w:hAnsi="Cambria"/>
          <w:rtl/>
        </w:rPr>
        <w:t>linking the websites like amazon,flipkar,ikea ect…. to get the products</w:t>
      </w:r>
    </w:p>
    <w:p>
      <w:pPr>
        <w:spacing w:before="280" w:after="280" w:line="240" w:lineRule="auto"/>
        <w:rPr>
          <w:rFonts w:ascii="Cambria" w:eastAsia="Cambria" w:cs="Cambria" w:hAnsi="Cambria"/>
          <w:b/>
          <w:bCs/>
        </w:rPr>
      </w:pPr>
      <w:r>
        <w:rPr>
          <w:rFonts w:ascii="Cambria" w:eastAsia="Cambria" w:cs="Cambria" w:hAnsi="Cambria"/>
          <w:b/>
          <w:bCs/>
        </w:rPr>
        <w:drawing>
          <wp:inline distT="114300" distB="114300" distL="114300" distR="114300">
            <wp:extent cx="5731200" cy="2311400"/>
            <wp:effectExtent l="0" t="0" r="0" b="0"/>
            <wp:docPr id="76" name="图片 76"/>
            <wp:cNvGraphicFramePr>
              <a:graphicFrameLocks noChangeAspect="0"/>
            </wp:cNvGraphicFramePr>
            <a:graphic>
              <a:graphicData uri="http://schemas.openxmlformats.org/drawingml/2006/picture">
                <pic:pic>
                  <pic:nvPicPr>
                    <pic:cNvPr id="78" name="图片 78"/>
                    <pic:cNvPicPr/>
                  </pic:nvPicPr>
                  <pic:blipFill>
                    <a:blip r:embed="rId27"/>
                    <a:stretch>
                      <a:fillRect/>
                    </a:stretch>
                  </pic:blipFill>
                  <pic:spPr>
                    <a:xfrm rot="0">
                      <a:off x="0" y="0"/>
                      <a:ext cx="5731200" cy="2311400"/>
                    </a:xfrm>
                    <a:prstGeom prst="rect"/>
                    <a:noFill/>
                    <a:ln w="12700" cmpd="sng" cap="flat">
                      <a:solidFill>
                        <a:srgbClr val="000000"/>
                      </a:solidFill>
                      <a:prstDash val="solid"/>
                      <a:round/>
                    </a:ln>
                  </pic:spPr>
                </pic:pic>
              </a:graphicData>
            </a:graphic>
          </wp:inline>
        </w:drawing>
      </w:r>
    </w:p>
    <w:p>
      <w:pPr>
        <w:spacing w:before="280" w:after="280" w:line="240" w:lineRule="auto"/>
        <w:rPr>
          <w:rFonts w:ascii="Cambria" w:eastAsia="Cambria" w:cs="Cambria" w:hAnsi="Cambria"/>
          <w:b/>
          <w:bCs/>
        </w:rPr>
      </w:pPr>
    </w:p>
    <w:p>
      <w:pPr>
        <w:spacing w:before="280" w:after="280" w:line="240" w:lineRule="auto"/>
        <w:rPr>
          <w:rFonts w:ascii="Cambria" w:eastAsia="Cambria" w:cs="Cambria" w:hAnsi="Cambria"/>
          <w:b/>
          <w:bCs/>
        </w:rPr>
      </w:pPr>
    </w:p>
    <w:p>
      <w:pPr>
        <w:spacing w:before="280" w:after="280" w:line="240" w:lineRule="auto"/>
        <w:rPr>
          <w:rFonts w:ascii="Cambria" w:eastAsia="Cambria" w:cs="Cambria" w:hAnsi="Cambria"/>
        </w:rPr>
      </w:pPr>
      <w:r>
        <w:rPr>
          <w:rFonts w:ascii="Cambria" w:eastAsia="Cambria" w:cs="Cambria" w:hAnsi="Cambria"/>
          <w:rtl/>
        </w:rPr>
        <w:br/>
      </w:r>
    </w:p>
    <w:p>
      <w:pPr>
        <w:spacing w:before="280" w:after="280" w:line="240" w:lineRule="auto"/>
        <w:rPr>
          <w:rFonts w:ascii="Cambria" w:eastAsia="Cambria" w:cs="Cambria" w:hAnsi="Cambria"/>
          <w:b/>
          <w:bCs/>
        </w:rPr>
      </w:pPr>
      <w:r>
        <w:rPr>
          <w:rFonts w:ascii="Cambria" w:eastAsia="Cambria" w:cs="Cambria" w:hAnsi="Cambria"/>
          <w:b/>
          <w:bCs/>
          <w:rtl/>
        </w:rPr>
        <w:t>Activity 2.3: Login and Register page routings</w:t>
        <w:br/>
      </w:r>
    </w:p>
    <w:p>
      <w:pPr>
        <w:numPr>
          <w:ilvl w:val="0"/>
          <w:numId w:val="17"/>
        </w:numPr>
        <w:spacing w:before="240" w:after="240" w:line="240" w:lineRule="auto"/>
        <w:ind w:left="720" w:hanging="360"/>
        <w:rPr>
          <w:rFonts w:ascii="Cambria" w:eastAsia="Cambria" w:cs="Cambria" w:hAnsi="Cambria"/>
        </w:rPr>
      </w:pPr>
      <w:r>
        <w:rPr>
          <w:rFonts w:ascii="Cambria" w:eastAsia="Cambria" w:cs="Cambria" w:hAnsi="Cambria"/>
          <w:rtl/>
        </w:rPr>
        <w:t xml:space="preserve">Login page </w:t>
      </w:r>
    </w:p>
    <w:p>
      <w:pPr>
        <w:spacing w:before="240" w:after="240" w:line="240" w:lineRule="auto"/>
        <w:ind w:left="720" w:firstLine="0"/>
        <w:rPr>
          <w:rFonts w:ascii="Cambria" w:eastAsia="Cambria" w:cs="Cambria" w:hAnsi="Cambria"/>
        </w:rPr>
      </w:pPr>
      <w:r>
        <w:rPr>
          <w:rFonts w:ascii="Roboto Mono" w:eastAsia="Roboto Mono" w:cs="Roboto Mono" w:hAnsi="Roboto Mono"/>
          <w:b/>
          <w:bCs/>
          <w:color w:val="188038"/>
          <w:rtl/>
        </w:rPr>
        <w:t>/login</w:t>
      </w:r>
      <w:r>
        <w:rPr>
          <w:rFonts w:ascii="Cambria" w:eastAsia="Cambria" w:cs="Cambria" w:hAnsi="Cambria"/>
          <w:rtl/>
        </w:rPr>
        <w:t>: Authenticates user credentials and initiates a session upon successful login.</w:t>
      </w:r>
    </w:p>
    <w:p>
      <w:pPr>
        <w:spacing w:before="240" w:after="240" w:line="240" w:lineRule="auto"/>
        <w:ind w:left="720" w:firstLine="0"/>
        <w:rPr>
          <w:rFonts w:ascii="Cambria" w:eastAsia="Cambria" w:cs="Cambria" w:hAnsi="Cambria"/>
        </w:rPr>
      </w:pPr>
      <w:r>
        <w:rPr>
          <w:rFonts w:ascii="Cambria" w:eastAsia="Cambria" w:cs="Cambria" w:hAnsi="Cambria"/>
        </w:rPr>
        <w:drawing>
          <wp:inline distT="114300" distB="114300" distL="114300" distR="114300">
            <wp:extent cx="5731200" cy="2235200"/>
            <wp:effectExtent l="0" t="0" r="0" b="0"/>
            <wp:docPr id="79" name="图片 79"/>
            <wp:cNvGraphicFramePr>
              <a:graphicFrameLocks noChangeAspect="0"/>
            </wp:cNvGraphicFramePr>
            <a:graphic>
              <a:graphicData uri="http://schemas.openxmlformats.org/drawingml/2006/picture">
                <pic:pic>
                  <pic:nvPicPr>
                    <pic:cNvPr id="81" name="图片 81"/>
                    <pic:cNvPicPr/>
                  </pic:nvPicPr>
                  <pic:blipFill>
                    <a:blip r:embed="rId28"/>
                    <a:stretch>
                      <a:fillRect/>
                    </a:stretch>
                  </pic:blipFill>
                  <pic:spPr>
                    <a:xfrm rot="0">
                      <a:off x="0" y="0"/>
                      <a:ext cx="5731200" cy="2235200"/>
                    </a:xfrm>
                    <a:prstGeom prst="rect"/>
                    <a:noFill/>
                    <a:ln w="12700" cmpd="sng" cap="flat">
                      <a:solidFill>
                        <a:srgbClr val="000000"/>
                      </a:solidFill>
                      <a:prstDash val="solid"/>
                      <a:round/>
                    </a:ln>
                  </pic:spPr>
                </pic:pic>
              </a:graphicData>
            </a:graphic>
          </wp:inline>
        </w:drawing>
      </w:r>
      <w:r>
        <w:rPr>
          <w:rFonts w:ascii="Cambria" w:eastAsia="Cambria" w:cs="Cambria" w:hAnsi="Cambria"/>
          <w:rtl/>
        </w:rPr>
        <w:br/>
      </w:r>
    </w:p>
    <w:p>
      <w:pPr>
        <w:numPr>
          <w:ilvl w:val="0"/>
          <w:numId w:val="17"/>
        </w:numPr>
        <w:spacing w:before="240" w:after="240" w:line="240" w:lineRule="auto"/>
        <w:ind w:left="720" w:hanging="360"/>
        <w:rPr>
          <w:rFonts w:ascii="Cambria" w:eastAsia="Cambria" w:cs="Cambria" w:hAnsi="Cambria"/>
        </w:rPr>
      </w:pPr>
      <w:r>
        <w:rPr>
          <w:rFonts w:ascii="Cambria" w:eastAsia="Cambria" w:cs="Cambria" w:hAnsi="Cambria"/>
          <w:rtl/>
        </w:rPr>
        <w:t>Register Page</w:t>
      </w:r>
    </w:p>
    <w:p>
      <w:pPr>
        <w:spacing w:before="240" w:after="240" w:line="240" w:lineRule="auto"/>
        <w:ind w:left="720" w:firstLine="0"/>
        <w:rPr>
          <w:rFonts w:ascii="Cambria" w:eastAsia="Cambria" w:cs="Cambria" w:hAnsi="Cambria"/>
        </w:rPr>
      </w:pPr>
      <w:r>
        <w:rPr>
          <w:rFonts w:ascii="Roboto Mono" w:eastAsia="Roboto Mono" w:cs="Roboto Mono" w:hAnsi="Roboto Mono"/>
          <w:b/>
          <w:bCs/>
          <w:color w:val="188038"/>
          <w:rtl/>
        </w:rPr>
        <w:t>/register</w:t>
      </w:r>
      <w:r>
        <w:rPr>
          <w:rFonts w:ascii="Cambria" w:eastAsia="Cambria" w:cs="Cambria" w:hAnsi="Cambria"/>
          <w:rtl/>
        </w:rPr>
        <w:t>: Handles new user registration by accepting and securely storing user credentials.</w:t>
      </w:r>
    </w:p>
    <w:p>
      <w:pPr>
        <w:spacing w:before="240" w:after="240" w:line="240" w:lineRule="auto"/>
        <w:ind w:left="720" w:firstLine="0"/>
        <w:rPr>
          <w:rFonts w:ascii="Cambria" w:eastAsia="Cambria" w:cs="Cambria" w:hAnsi="Cambria"/>
        </w:rPr>
      </w:pPr>
      <w:r>
        <w:rPr>
          <w:rFonts w:ascii="Cambria" w:eastAsia="Cambria" w:cs="Cambria" w:hAnsi="Cambria"/>
        </w:rPr>
        <w:drawing>
          <wp:inline distT="114300" distB="114300" distL="114300" distR="114300">
            <wp:extent cx="5731200" cy="2209800"/>
            <wp:effectExtent l="0" t="0" r="0" b="0"/>
            <wp:docPr id="82" name="图片 82"/>
            <wp:cNvGraphicFramePr>
              <a:graphicFrameLocks noChangeAspect="0"/>
            </wp:cNvGraphicFramePr>
            <a:graphic>
              <a:graphicData uri="http://schemas.openxmlformats.org/drawingml/2006/picture">
                <pic:pic>
                  <pic:nvPicPr>
                    <pic:cNvPr id="84" name="图片 84"/>
                    <pic:cNvPicPr/>
                  </pic:nvPicPr>
                  <pic:blipFill>
                    <a:blip r:embed="rId29"/>
                    <a:stretch>
                      <a:fillRect/>
                    </a:stretch>
                  </pic:blipFill>
                  <pic:spPr>
                    <a:xfrm rot="0">
                      <a:off x="0" y="0"/>
                      <a:ext cx="5731200" cy="2209800"/>
                    </a:xfrm>
                    <a:prstGeom prst="rect"/>
                    <a:noFill/>
                    <a:ln w="12700" cmpd="sng" cap="flat">
                      <a:solidFill>
                        <a:srgbClr val="000000"/>
                      </a:solidFill>
                      <a:prstDash val="solid"/>
                      <a:round/>
                    </a:ln>
                  </pic:spPr>
                </pic:pic>
              </a:graphicData>
            </a:graphic>
          </wp:inline>
        </w:drawing>
      </w:r>
      <w:r>
        <w:rPr>
          <w:rFonts w:ascii="Cambria" w:eastAsia="Cambria" w:cs="Cambria" w:hAnsi="Cambria"/>
          <w:rtl/>
        </w:rPr>
        <w:br/>
      </w:r>
    </w:p>
    <w:p>
      <w:pPr>
        <w:numPr>
          <w:ilvl w:val="0"/>
          <w:numId w:val="17"/>
        </w:numPr>
        <w:spacing w:before="240" w:after="240" w:line="240" w:lineRule="auto"/>
        <w:ind w:left="720" w:hanging="360"/>
        <w:rPr>
          <w:rFonts w:ascii="Cambria" w:eastAsia="Cambria" w:cs="Cambria" w:hAnsi="Cambria"/>
        </w:rPr>
      </w:pPr>
      <w:r>
        <w:rPr>
          <w:rFonts w:ascii="Cambria" w:eastAsia="Cambria" w:cs="Cambria" w:hAnsi="Cambria"/>
          <w:rtl/>
        </w:rPr>
        <w:t>Logout Page</w:t>
      </w:r>
    </w:p>
    <w:p>
      <w:pPr>
        <w:spacing w:before="240" w:after="240" w:line="240" w:lineRule="auto"/>
        <w:ind w:left="720" w:firstLine="0"/>
        <w:rPr>
          <w:rFonts w:ascii="Cambria" w:eastAsia="Cambria" w:cs="Cambria" w:hAnsi="Cambria"/>
        </w:rPr>
      </w:pPr>
      <w:r>
        <w:rPr>
          <w:rFonts w:ascii="Roboto Mono" w:eastAsia="Roboto Mono" w:cs="Roboto Mono" w:hAnsi="Roboto Mono"/>
          <w:b/>
          <w:bCs/>
          <w:color w:val="188038"/>
          <w:rtl/>
        </w:rPr>
        <w:t>/logout</w:t>
      </w:r>
      <w:r>
        <w:rPr>
          <w:rFonts w:ascii="Cambria" w:eastAsia="Cambria" w:cs="Cambria" w:hAnsi="Cambria"/>
          <w:rtl/>
        </w:rPr>
        <w:t>: Terminates the current user session and redirects to the login page.</w:t>
      </w:r>
    </w:p>
    <w:p>
      <w:pPr>
        <w:spacing w:before="240" w:after="240" w:line="240" w:lineRule="auto"/>
        <w:ind w:left="720" w:firstLine="0"/>
        <w:rPr>
          <w:rFonts w:ascii="Cambria" w:eastAsia="Cambria" w:cs="Cambria" w:hAnsi="Cambria"/>
        </w:rPr>
      </w:pPr>
      <w:r>
        <w:rPr>
          <w:rFonts w:ascii="Cambria" w:eastAsia="Cambria" w:cs="Cambria" w:hAnsi="Cambria"/>
        </w:rPr>
        <w:drawing>
          <wp:inline distT="114300" distB="114300" distL="114300" distR="114300">
            <wp:extent cx="5731200" cy="3454399"/>
            <wp:effectExtent l="0" t="0" r="0" b="0"/>
            <wp:docPr id="85" name="图片 85"/>
            <wp:cNvGraphicFramePr>
              <a:graphicFrameLocks noChangeAspect="0"/>
            </wp:cNvGraphicFramePr>
            <a:graphic>
              <a:graphicData uri="http://schemas.openxmlformats.org/drawingml/2006/picture">
                <pic:pic>
                  <pic:nvPicPr>
                    <pic:cNvPr id="87" name="图片 87"/>
                    <pic:cNvPicPr/>
                  </pic:nvPicPr>
                  <pic:blipFill>
                    <a:blip r:embed="rId30"/>
                    <a:stretch>
                      <a:fillRect/>
                    </a:stretch>
                  </pic:blipFill>
                  <pic:spPr>
                    <a:xfrm rot="0">
                      <a:off x="0" y="0"/>
                      <a:ext cx="5731200" cy="3454399"/>
                    </a:xfrm>
                    <a:prstGeom prst="rect"/>
                    <a:noFill/>
                    <a:ln w="12700" cmpd="sng" cap="flat">
                      <a:solidFill>
                        <a:srgbClr val="000000"/>
                      </a:solidFill>
                      <a:prstDash val="solid"/>
                      <a:round/>
                    </a:ln>
                  </pic:spPr>
                </pic:pic>
              </a:graphicData>
            </a:graphic>
          </wp:inline>
        </w:drawing>
      </w:r>
      <w:r>
        <w:rPr>
          <w:rFonts w:ascii="Cambria" w:eastAsia="Cambria" w:cs="Cambria" w:hAnsi="Cambria"/>
          <w:rtl/>
        </w:rPr>
        <w:br/>
      </w:r>
    </w:p>
    <w:p>
      <w:pPr>
        <w:spacing w:before="280" w:after="280" w:line="240" w:lineRule="auto"/>
        <w:rPr>
          <w:rFonts w:ascii="Cambria" w:eastAsia="Cambria" w:cs="Cambria" w:hAnsi="Cambria"/>
          <w:b/>
          <w:bCs/>
        </w:rPr>
      </w:pPr>
      <w:r>
        <w:rPr>
          <w:rFonts w:ascii="Cambria" w:eastAsia="Cambria" w:cs="Cambria" w:hAnsi="Cambria"/>
          <w:b/>
          <w:bCs/>
          <w:rtl/>
        </w:rPr>
        <w:t>Activity 2.4: Ensure modular code structure</w:t>
      </w:r>
    </w:p>
    <w:p>
      <w:pPr>
        <w:numPr>
          <w:ilvl w:val="0"/>
          <w:numId w:val="18"/>
        </w:numPr>
        <w:spacing w:before="240" w:after="240" w:line="240" w:lineRule="auto"/>
        <w:ind w:left="720" w:hanging="360"/>
        <w:rPr>
          <w:sz w:val="24"/>
          <w:szCs w:val="24"/>
          <w:u w:val="none"/>
        </w:rPr>
      </w:pPr>
      <w:r>
        <w:rPr>
          <w:rFonts w:ascii="Roboto Mono" w:eastAsia="Roboto Mono" w:cs="Roboto Mono" w:hAnsi="Roboto Mono"/>
          <w:b/>
          <w:bCs/>
          <w:color w:val="188038"/>
          <w:sz w:val="24"/>
          <w:szCs w:val="24"/>
          <w:rtl/>
        </w:rPr>
        <w:t>/token</w:t>
      </w:r>
      <w:r>
        <w:rPr>
          <w:rFonts w:ascii="Cambria" w:eastAsia="Cambria" w:cs="Cambria" w:hAnsi="Cambria"/>
          <w:sz w:val="24"/>
          <w:szCs w:val="24"/>
          <w:rtl/>
        </w:rPr>
        <w:t>: Issues a secure JWT token after successful authentication, enabling authorized access to protected API routes.</w:t>
      </w:r>
    </w:p>
    <w:p>
      <w:pPr>
        <w:spacing w:before="280" w:after="280" w:line="240" w:lineRule="auto"/>
        <w:jc w:val="center"/>
        <w:rPr>
          <w:rFonts w:ascii="Cambria" w:eastAsia="Cambria" w:cs="Cambria" w:hAnsi="Cambria"/>
          <w:sz w:val="24"/>
          <w:szCs w:val="24"/>
        </w:rPr>
      </w:pPr>
      <w:r>
        <w:rPr>
          <w:rFonts w:ascii="Cambria" w:eastAsia="Cambria" w:cs="Cambria" w:hAnsi="Cambria"/>
          <w:sz w:val="24"/>
          <w:szCs w:val="24"/>
        </w:rPr>
        <w:drawing>
          <wp:inline distT="114300" distB="114300" distL="114300" distR="114300">
            <wp:extent cx="5734050" cy="3801676"/>
            <wp:effectExtent l="0" t="0" r="0" b="0"/>
            <wp:docPr id="88" name="图片 88"/>
            <wp:cNvGraphicFramePr>
              <a:graphicFrameLocks noChangeAspect="0"/>
            </wp:cNvGraphicFramePr>
            <a:graphic>
              <a:graphicData uri="http://schemas.openxmlformats.org/drawingml/2006/picture">
                <pic:pic>
                  <pic:nvPicPr>
                    <pic:cNvPr id="90" name="图片 90"/>
                    <pic:cNvPicPr/>
                  </pic:nvPicPr>
                  <pic:blipFill>
                    <a:blip r:embed="rId31"/>
                    <a:stretch>
                      <a:fillRect/>
                    </a:stretch>
                  </pic:blipFill>
                  <pic:spPr>
                    <a:xfrm rot="0">
                      <a:off x="0" y="0"/>
                      <a:ext cx="5734050" cy="3801676"/>
                    </a:xfrm>
                    <a:prstGeom prst="rect"/>
                    <a:noFill/>
                    <a:ln w="12700" cmpd="sng" cap="flat">
                      <a:solidFill>
                        <a:srgbClr val="000000"/>
                      </a:solidFill>
                      <a:prstDash val="solid"/>
                      <a:round/>
                    </a:ln>
                  </pic:spPr>
                </pic:pic>
              </a:graphicData>
            </a:graphic>
          </wp:inline>
        </w:drawing>
      </w:r>
    </w:p>
    <w:p>
      <w:pPr>
        <w:spacing w:before="280" w:after="280" w:line="240" w:lineRule="auto"/>
        <w:jc w:val="center"/>
        <w:rPr>
          <w:rFonts w:ascii="Cambria" w:eastAsia="Cambria" w:cs="Cambria" w:hAnsi="Cambria"/>
          <w:sz w:val="24"/>
          <w:szCs w:val="24"/>
        </w:rPr>
      </w:pPr>
    </w:p>
    <w:p>
      <w:pPr>
        <w:numPr>
          <w:ilvl w:val="0"/>
          <w:numId w:val="19"/>
        </w:numPr>
        <w:spacing w:before="280" w:after="0" w:line="240" w:lineRule="auto"/>
        <w:ind w:left="720" w:hanging="360"/>
        <w:rPr>
          <w:sz w:val="24"/>
          <w:szCs w:val="24"/>
          <w:u w:val="none"/>
        </w:rPr>
      </w:pPr>
      <w:r>
        <w:rPr>
          <w:rFonts w:ascii="Roboto Mono" w:eastAsia="Roboto Mono" w:cs="Roboto Mono" w:hAnsi="Roboto Mono"/>
          <w:b/>
          <w:bCs/>
          <w:color w:val="188038"/>
          <w:sz w:val="24"/>
          <w:szCs w:val="24"/>
          <w:rtl/>
        </w:rPr>
        <w:t>/session-info</w:t>
      </w:r>
      <w:r>
        <w:rPr>
          <w:rFonts w:ascii="Cambria" w:eastAsia="Cambria" w:cs="Cambria" w:hAnsi="Cambria"/>
          <w:sz w:val="24"/>
          <w:szCs w:val="24"/>
          <w:rtl/>
        </w:rPr>
        <w:t>: Retrieves metadata about the current user session, such as user ID and login status.</w:t>
      </w:r>
    </w:p>
    <w:p>
      <w:pPr>
        <w:numPr>
          <w:ilvl w:val="0"/>
          <w:numId w:val="19"/>
        </w:numPr>
        <w:spacing w:before="0" w:after="280" w:line="240" w:lineRule="auto"/>
        <w:ind w:left="720" w:hanging="360"/>
        <w:rPr>
          <w:sz w:val="24"/>
          <w:szCs w:val="24"/>
          <w:u w:val="none"/>
        </w:rPr>
      </w:pPr>
      <w:r>
        <w:rPr>
          <w:rFonts w:ascii="Roboto Mono" w:eastAsia="Roboto Mono" w:cs="Roboto Mono" w:hAnsi="Roboto Mono"/>
          <w:b/>
          <w:bCs/>
          <w:color w:val="188038"/>
          <w:sz w:val="24"/>
          <w:szCs w:val="24"/>
          <w:rtl/>
        </w:rPr>
        <w:t>/session-data</w:t>
      </w:r>
      <w:r>
        <w:rPr>
          <w:rFonts w:ascii="Cambria" w:eastAsia="Cambria" w:cs="Cambria" w:hAnsi="Cambria"/>
          <w:sz w:val="24"/>
          <w:szCs w:val="24"/>
          <w:rtl/>
        </w:rPr>
        <w:t>: Returns detailed session-specific data used for personalization and recommendation tracking.</w:t>
      </w:r>
    </w:p>
    <w:p>
      <w:pPr>
        <w:spacing w:before="280" w:after="280" w:line="240" w:lineRule="auto"/>
        <w:rPr>
          <w:rFonts w:ascii="Cambria" w:eastAsia="Cambria" w:cs="Cambria" w:hAnsi="Cambria"/>
          <w:sz w:val="24"/>
          <w:szCs w:val="24"/>
        </w:rPr>
      </w:pPr>
      <w:r>
        <w:rPr>
          <w:rFonts w:ascii="Cambria" w:eastAsia="Cambria" w:cs="Cambria" w:hAnsi="Cambria"/>
          <w:b/>
          <w:bCs/>
          <w:sz w:val="24"/>
          <w:szCs w:val="24"/>
        </w:rPr>
        <w:drawing>
          <wp:inline distT="114300" distB="114300" distL="114300" distR="114300">
            <wp:extent cx="5731200" cy="3708400"/>
            <wp:effectExtent l="0" t="0" r="0" b="0"/>
            <wp:docPr id="91" name="图片 91"/>
            <wp:cNvGraphicFramePr>
              <a:graphicFrameLocks noChangeAspect="0"/>
            </wp:cNvGraphicFramePr>
            <a:graphic>
              <a:graphicData uri="http://schemas.openxmlformats.org/drawingml/2006/picture">
                <pic:pic>
                  <pic:nvPicPr>
                    <pic:cNvPr id="93" name="图片 93"/>
                    <pic:cNvPicPr/>
                  </pic:nvPicPr>
                  <pic:blipFill>
                    <a:blip r:embed="rId32"/>
                    <a:stretch>
                      <a:fillRect/>
                    </a:stretch>
                  </pic:blipFill>
                  <pic:spPr>
                    <a:xfrm rot="0">
                      <a:off x="0" y="0"/>
                      <a:ext cx="5731200" cy="3708400"/>
                    </a:xfrm>
                    <a:prstGeom prst="rect"/>
                    <a:noFill/>
                    <a:ln w="12700" cmpd="sng" cap="flat">
                      <a:solidFill>
                        <a:srgbClr val="000000"/>
                      </a:solidFill>
                      <a:prstDash val="solid"/>
                      <a:round/>
                    </a:ln>
                  </pic:spPr>
                </pic:pic>
              </a:graphicData>
            </a:graphic>
          </wp:inline>
        </w:drawing>
      </w: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16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16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160" w:line="259" w:lineRule="auto"/>
        <w:ind w:left="0" w:right="0" w:firstLine="0"/>
        <w:jc w:val="left"/>
        <w:rPr>
          <w:rFonts w:ascii="Cambria" w:eastAsia="Cambria" w:cs="Cambria" w:hAnsi="Cambria"/>
          <w:sz w:val="24"/>
          <w:szCs w:val="24"/>
        </w:rPr>
      </w:pPr>
    </w:p>
    <w:p>
      <w:pPr>
        <w:pStyle w:val="2"/>
        <w:keepNext w:val="0"/>
        <w:keepLines w:val="0"/>
        <w:spacing w:before="360" w:after="80"/>
        <w:jc w:val="both"/>
        <w:rPr>
          <w:rFonts w:ascii="Cambria" w:eastAsia="Cambria" w:cs="Cambria" w:hAnsi="Cambria"/>
          <w:b/>
          <w:bCs/>
          <w:color w:val="000000"/>
          <w:sz w:val="24"/>
          <w:szCs w:val="24"/>
        </w:rPr>
      </w:pPr>
      <w:bookmarkStart w:id="13" w:name="_heading=h.5fww8z4ywnzx"/>
      <w:bookmarkEnd w:id="13"/>
      <w:r>
        <w:rPr>
          <w:rFonts w:ascii="Cambria" w:eastAsia="Cambria" w:cs="Cambria" w:hAnsi="Cambria"/>
          <w:b/>
          <w:bCs/>
          <w:color w:val="000000"/>
          <w:sz w:val="24"/>
          <w:szCs w:val="24"/>
          <w:rtl/>
        </w:rPr>
        <w:t>MILESTONE 3: Backend – FastAPI Integration (</w:t>
      </w:r>
      <w:r>
        <w:rPr>
          <w:rFonts w:ascii="Cambria" w:eastAsia="Cambria" w:cs="Cambria" w:hAnsi="Cambria"/>
          <w:b/>
          <w:bCs/>
          <w:color w:val="188038"/>
          <w:sz w:val="24"/>
          <w:szCs w:val="24"/>
          <w:rtl/>
        </w:rPr>
        <w:t>main.py</w:t>
      </w:r>
      <w:r>
        <w:rPr>
          <w:rFonts w:ascii="Cambria" w:eastAsia="Cambria" w:cs="Cambria" w:hAnsi="Cambria"/>
          <w:b/>
          <w:bCs/>
          <w:color w:val="000000"/>
          <w:sz w:val="24"/>
          <w:szCs w:val="24"/>
          <w:rtl/>
        </w:rPr>
        <w:t>)</w:t>
      </w:r>
    </w:p>
    <w:p>
      <w:pPr>
        <w:spacing w:before="240" w:after="240"/>
        <w:jc w:val="both"/>
        <w:rPr>
          <w:rFonts w:ascii="Cambria" w:eastAsia="Cambria" w:cs="Cambria" w:hAnsi="Cambria"/>
        </w:rPr>
      </w:pPr>
      <w:r>
        <w:rPr>
          <w:rFonts w:ascii="Cambria" w:eastAsia="Cambria" w:cs="Cambria" w:hAnsi="Cambria"/>
          <w:rtl/>
        </w:rPr>
        <w:t xml:space="preserve">This milestone focuses on implementing the FastAPI-powered backend for </w:t>
      </w:r>
      <w:r>
        <w:rPr>
          <w:rFonts w:ascii="Cambria" w:eastAsia="Cambria" w:cs="Cambria" w:hAnsi="Cambria"/>
          <w:b/>
          <w:bCs/>
          <w:rtl/>
        </w:rPr>
        <w:t>PocketSmart AI</w:t>
      </w:r>
      <w:r>
        <w:rPr>
          <w:rFonts w:ascii="Cambria" w:eastAsia="Cambria" w:cs="Cambria" w:hAnsi="Cambria"/>
          <w:rtl/>
        </w:rPr>
        <w:t xml:space="preserve">. It acts as the bridge between the frontend interface and the Gemini-based AI recommendation engine defined in </w:t>
      </w:r>
      <w:r>
        <w:rPr>
          <w:rFonts w:ascii="Cambria" w:eastAsia="Cambria" w:cs="Cambria" w:hAnsi="Cambria"/>
          <w:color w:val="188038"/>
          <w:rtl/>
        </w:rPr>
        <w:t>gemini_utils.py</w:t>
      </w:r>
      <w:r>
        <w:rPr>
          <w:rFonts w:ascii="Cambria" w:eastAsia="Cambria" w:cs="Cambria" w:hAnsi="Cambria"/>
          <w:rtl/>
        </w:rPr>
        <w:t>. The backend is designed with modular architecture, providing clean and maintainable API endpoints for planners across Home, Party, and Jewelry domains.It also includes features like CORS setup for cross-origin requests, session handling for personalized user experience, and structured input/output models to ensure smooth AI interaction and reliable frontend rendering.</w:t>
      </w:r>
    </w:p>
    <w:p>
      <w:pPr>
        <w:numPr>
          <w:ilvl w:val="0"/>
          <w:numId w:val="20"/>
        </w:numPr>
        <w:spacing w:before="240" w:after="0"/>
        <w:ind w:left="720" w:hanging="360"/>
        <w:rPr>
          <w:rFonts w:ascii="Cambria" w:eastAsia="Cambria" w:cs="Cambria" w:hAnsi="Cambria"/>
          <w:b/>
          <w:bCs/>
          <w:sz w:val="24"/>
          <w:szCs w:val="24"/>
        </w:rPr>
      </w:pPr>
      <w:r>
        <w:rPr>
          <w:rFonts w:ascii="Cambria" w:eastAsia="Cambria" w:cs="Cambria" w:hAnsi="Cambria"/>
          <w:b/>
          <w:bCs/>
          <w:sz w:val="24"/>
          <w:szCs w:val="24"/>
          <w:rtl/>
        </w:rPr>
        <w:t>Activity 3.1: Define FastAPI Routes</w:t>
        <w:br/>
      </w:r>
    </w:p>
    <w:p>
      <w:pPr>
        <w:numPr>
          <w:ilvl w:val="1"/>
          <w:numId w:val="20"/>
        </w:numPr>
        <w:spacing w:before="0" w:after="240"/>
        <w:ind w:left="1440" w:hanging="360"/>
        <w:rPr>
          <w:rFonts w:ascii="Cambria" w:eastAsia="Cambria" w:cs="Cambria" w:hAnsi="Cambria"/>
          <w:b/>
          <w:bCs/>
          <w:sz w:val="24"/>
          <w:szCs w:val="24"/>
        </w:rPr>
      </w:pPr>
      <w:r>
        <w:rPr>
          <w:rFonts w:ascii="Cambria" w:eastAsia="Cambria" w:cs="Cambria" w:hAnsi="Cambria"/>
          <w:sz w:val="24"/>
          <w:szCs w:val="24"/>
          <w:rtl/>
        </w:rPr>
        <w:t>Home Planner (</w:t>
      </w:r>
      <w:r>
        <w:rPr>
          <w:rFonts w:ascii="Roboto Mono" w:eastAsia="Roboto Mono" w:cs="Roboto Mono" w:hAnsi="Roboto Mono"/>
          <w:color w:val="188038"/>
          <w:sz w:val="24"/>
          <w:szCs w:val="24"/>
          <w:rtl/>
        </w:rPr>
        <w:t>/generate-home</w:t>
      </w:r>
      <w:r>
        <w:rPr>
          <w:rFonts w:ascii="Cambria" w:eastAsia="Cambria" w:cs="Cambria" w:hAnsi="Cambria"/>
          <w:sz w:val="24"/>
          <w:szCs w:val="24"/>
          <w:rtl/>
        </w:rPr>
        <w:t>): Accepts home-related preferences and budget to return tailored product suggestions.</w:t>
      </w:r>
    </w:p>
    <w:p>
      <w:pPr>
        <w:spacing w:before="240" w:after="240"/>
        <w:ind w:left="1440" w:firstLine="0"/>
        <w:rPr>
          <w:rFonts w:ascii="Cambria" w:eastAsia="Cambria" w:cs="Cambria" w:hAnsi="Cambria"/>
          <w:sz w:val="24"/>
          <w:szCs w:val="24"/>
        </w:rPr>
      </w:pPr>
      <w:r>
        <w:rPr>
          <w:rFonts w:ascii="Cambria" w:eastAsia="Cambria" w:cs="Cambria" w:hAnsi="Cambria"/>
          <w:sz w:val="24"/>
          <w:szCs w:val="24"/>
        </w:rPr>
        <w:drawing>
          <wp:inline distT="114300" distB="114300" distL="114300" distR="114300">
            <wp:extent cx="5695950" cy="5114925"/>
            <wp:effectExtent l="0" t="0" r="0" b="0"/>
            <wp:docPr id="94" name="图片 94"/>
            <wp:cNvGraphicFramePr>
              <a:graphicFrameLocks noChangeAspect="0"/>
            </wp:cNvGraphicFramePr>
            <a:graphic>
              <a:graphicData uri="http://schemas.openxmlformats.org/drawingml/2006/picture">
                <pic:pic>
                  <pic:nvPicPr>
                    <pic:cNvPr id="96" name="图片 96"/>
                    <pic:cNvPicPr/>
                  </pic:nvPicPr>
                  <pic:blipFill>
                    <a:blip r:embed="rId33"/>
                    <a:stretch>
                      <a:fillRect/>
                    </a:stretch>
                  </pic:blipFill>
                  <pic:spPr>
                    <a:xfrm rot="0">
                      <a:off x="0" y="0"/>
                      <a:ext cx="5695950" cy="5114925"/>
                    </a:xfrm>
                    <a:prstGeom prst="rect"/>
                    <a:noFill/>
                    <a:ln w="12700" cmpd="sng" cap="flat">
                      <a:solidFill>
                        <a:srgbClr val="000000"/>
                      </a:solidFill>
                      <a:prstDash val="solid"/>
                      <a:round/>
                    </a:ln>
                  </pic:spPr>
                </pic:pic>
              </a:graphicData>
            </a:graphic>
          </wp:inline>
        </w:drawing>
      </w:r>
      <w:r>
        <w:rPr>
          <w:rFonts w:ascii="Cambria" w:eastAsia="Cambria" w:cs="Cambria" w:hAnsi="Cambria"/>
          <w:sz w:val="24"/>
          <w:szCs w:val="24"/>
          <w:rtl/>
        </w:rPr>
        <w:br/>
      </w:r>
    </w:p>
    <w:p>
      <w:pPr>
        <w:numPr>
          <w:ilvl w:val="1"/>
          <w:numId w:val="20"/>
        </w:numPr>
        <w:spacing w:before="240" w:after="0"/>
        <w:ind w:left="1440" w:hanging="360"/>
        <w:rPr>
          <w:rFonts w:ascii="Cambria" w:eastAsia="Cambria" w:cs="Cambria" w:hAnsi="Cambria"/>
          <w:b/>
          <w:bCs/>
          <w:sz w:val="24"/>
          <w:szCs w:val="24"/>
        </w:rPr>
      </w:pPr>
      <w:r>
        <w:rPr>
          <w:rFonts w:ascii="Cambria" w:eastAsia="Cambria" w:cs="Cambria" w:hAnsi="Cambria"/>
          <w:sz w:val="24"/>
          <w:szCs w:val="24"/>
          <w:rtl/>
        </w:rPr>
        <w:t>Party Planner (</w:t>
      </w:r>
      <w:r>
        <w:rPr>
          <w:rFonts w:ascii="Roboto Mono" w:eastAsia="Roboto Mono" w:cs="Roboto Mono" w:hAnsi="Roboto Mono"/>
          <w:color w:val="188038"/>
          <w:sz w:val="24"/>
          <w:szCs w:val="24"/>
          <w:rtl/>
        </w:rPr>
        <w:t>/generate-party</w:t>
      </w:r>
      <w:r>
        <w:rPr>
          <w:rFonts w:ascii="Cambria" w:eastAsia="Cambria" w:cs="Cambria" w:hAnsi="Cambria"/>
          <w:sz w:val="24"/>
          <w:szCs w:val="24"/>
          <w:rtl/>
        </w:rPr>
        <w:t>): Processes party details and guest count to recommend venue, food, and decoration items.</w:t>
        <w:br/>
      </w:r>
      <w:r>
        <w:rPr>
          <w:rFonts w:ascii="Cambria" w:eastAsia="Cambria" w:cs="Cambria" w:hAnsi="Cambria"/>
          <w:sz w:val="24"/>
          <w:szCs w:val="24"/>
        </w:rPr>
        <w:drawing>
          <wp:inline distT="114300" distB="114300" distL="114300" distR="114300">
            <wp:extent cx="5619750" cy="4600575"/>
            <wp:effectExtent l="0" t="0" r="0" b="0"/>
            <wp:docPr id="97" name="图片 97"/>
            <wp:cNvGraphicFramePr>
              <a:graphicFrameLocks noChangeAspect="0"/>
            </wp:cNvGraphicFramePr>
            <a:graphic>
              <a:graphicData uri="http://schemas.openxmlformats.org/drawingml/2006/picture">
                <pic:pic>
                  <pic:nvPicPr>
                    <pic:cNvPr id="99" name="图片 99"/>
                    <pic:cNvPicPr/>
                  </pic:nvPicPr>
                  <pic:blipFill>
                    <a:blip r:embed="rId34"/>
                    <a:stretch>
                      <a:fillRect/>
                    </a:stretch>
                  </pic:blipFill>
                  <pic:spPr>
                    <a:xfrm rot="0">
                      <a:off x="0" y="0"/>
                      <a:ext cx="5619750" cy="4600575"/>
                    </a:xfrm>
                    <a:prstGeom prst="rect"/>
                    <a:noFill/>
                    <a:ln w="12700" cmpd="sng" cap="flat">
                      <a:solidFill>
                        <a:srgbClr val="000000"/>
                      </a:solidFill>
                      <a:prstDash val="solid"/>
                      <a:round/>
                    </a:ln>
                  </pic:spPr>
                </pic:pic>
              </a:graphicData>
            </a:graphic>
          </wp:inline>
        </w:drawing>
      </w:r>
    </w:p>
    <w:p>
      <w:pPr>
        <w:numPr>
          <w:ilvl w:val="1"/>
          <w:numId w:val="20"/>
        </w:numPr>
        <w:spacing w:before="0" w:after="240"/>
        <w:ind w:left="1440" w:hanging="360"/>
        <w:rPr>
          <w:rFonts w:ascii="Cambria" w:eastAsia="Cambria" w:cs="Cambria" w:hAnsi="Cambria"/>
          <w:b/>
          <w:bCs/>
          <w:sz w:val="24"/>
          <w:szCs w:val="24"/>
        </w:rPr>
      </w:pPr>
      <w:r>
        <w:rPr>
          <w:rFonts w:ascii="Cambria" w:eastAsia="Cambria" w:cs="Cambria" w:hAnsi="Cambria"/>
          <w:sz w:val="24"/>
          <w:szCs w:val="24"/>
          <w:rtl/>
        </w:rPr>
        <w:t>Jewelry Planner (</w:t>
      </w:r>
      <w:r>
        <w:rPr>
          <w:rFonts w:ascii="Roboto Mono" w:eastAsia="Roboto Mono" w:cs="Roboto Mono" w:hAnsi="Roboto Mono"/>
          <w:color w:val="188038"/>
          <w:sz w:val="24"/>
          <w:szCs w:val="24"/>
          <w:rtl/>
        </w:rPr>
        <w:t>/generate-jewelry</w:t>
      </w:r>
      <w:r>
        <w:rPr>
          <w:rFonts w:ascii="Cambria" w:eastAsia="Cambria" w:cs="Cambria" w:hAnsi="Cambria"/>
          <w:sz w:val="24"/>
          <w:szCs w:val="24"/>
          <w:rtl/>
        </w:rPr>
        <w:t>): Uses text and optional image inputs to suggest jewelry based on outfit and occasion.</w:t>
      </w:r>
    </w:p>
    <w:p>
      <w:pPr>
        <w:spacing w:before="240" w:after="240"/>
        <w:ind w:left="1440" w:firstLine="0"/>
        <w:rPr>
          <w:rFonts w:ascii="Cambria" w:eastAsia="Cambria" w:cs="Cambria" w:hAnsi="Cambria"/>
          <w:sz w:val="24"/>
          <w:szCs w:val="24"/>
        </w:rPr>
      </w:pPr>
      <w:r>
        <w:rPr>
          <w:rFonts w:ascii="Cambria" w:eastAsia="Cambria" w:cs="Cambria" w:hAnsi="Cambria"/>
          <w:sz w:val="24"/>
          <w:szCs w:val="24"/>
        </w:rPr>
        <w:drawing>
          <wp:inline distT="114300" distB="114300" distL="114300" distR="114300">
            <wp:extent cx="5524500" cy="8534401"/>
            <wp:effectExtent l="0" t="0" r="0" b="0"/>
            <wp:docPr id="100" name="图片 100"/>
            <wp:cNvGraphicFramePr>
              <a:graphicFrameLocks noChangeAspect="0"/>
            </wp:cNvGraphicFramePr>
            <a:graphic>
              <a:graphicData uri="http://schemas.openxmlformats.org/drawingml/2006/picture">
                <pic:pic>
                  <pic:nvPicPr>
                    <pic:cNvPr id="102" name="图片 102"/>
                    <pic:cNvPicPr/>
                  </pic:nvPicPr>
                  <pic:blipFill>
                    <a:blip r:embed="rId35"/>
                    <a:stretch>
                      <a:fillRect/>
                    </a:stretch>
                  </pic:blipFill>
                  <pic:spPr>
                    <a:xfrm rot="0">
                      <a:off x="0" y="0"/>
                      <a:ext cx="5524500" cy="8534401"/>
                    </a:xfrm>
                    <a:prstGeom prst="rect"/>
                    <a:noFill/>
                    <a:ln w="12700" cmpd="sng" cap="flat">
                      <a:solidFill>
                        <a:srgbClr val="000000"/>
                      </a:solidFill>
                      <a:prstDash val="solid"/>
                      <a:round/>
                    </a:ln>
                  </pic:spPr>
                </pic:pic>
              </a:graphicData>
            </a:graphic>
          </wp:inline>
        </w:drawing>
      </w:r>
    </w:p>
    <w:p>
      <w:pPr>
        <w:spacing w:before="240" w:after="240"/>
        <w:ind w:left="1440" w:firstLine="0"/>
        <w:rPr>
          <w:rFonts w:ascii="Cambria" w:eastAsia="Cambria" w:cs="Cambria" w:hAnsi="Cambria"/>
          <w:sz w:val="24"/>
          <w:szCs w:val="24"/>
        </w:rPr>
      </w:pPr>
      <w:r>
        <w:rPr>
          <w:rFonts w:ascii="Cambria" w:eastAsia="Cambria" w:cs="Cambria" w:hAnsi="Cambria"/>
          <w:sz w:val="24"/>
          <w:szCs w:val="24"/>
        </w:rPr>
        <w:drawing>
          <wp:inline distT="114300" distB="114300" distL="114300" distR="114300">
            <wp:extent cx="4162425" cy="3286124"/>
            <wp:effectExtent l="0" t="0" r="0" b="0"/>
            <wp:docPr id="103" name="图片 103"/>
            <wp:cNvGraphicFramePr>
              <a:graphicFrameLocks noChangeAspect="0"/>
            </wp:cNvGraphicFramePr>
            <a:graphic>
              <a:graphicData uri="http://schemas.openxmlformats.org/drawingml/2006/picture">
                <pic:pic>
                  <pic:nvPicPr>
                    <pic:cNvPr id="105" name="图片 105"/>
                    <pic:cNvPicPr/>
                  </pic:nvPicPr>
                  <pic:blipFill>
                    <a:blip r:embed="rId36"/>
                    <a:stretch>
                      <a:fillRect/>
                    </a:stretch>
                  </pic:blipFill>
                  <pic:spPr>
                    <a:xfrm rot="0">
                      <a:off x="0" y="0"/>
                      <a:ext cx="4162425" cy="3286124"/>
                    </a:xfrm>
                    <a:prstGeom prst="rect"/>
                    <a:noFill/>
                    <a:ln w="12700" cmpd="sng" cap="flat">
                      <a:solidFill>
                        <a:srgbClr val="000000"/>
                      </a:solidFill>
                      <a:prstDash val="solid"/>
                      <a:round/>
                    </a:ln>
                  </pic:spPr>
                </pic:pic>
              </a:graphicData>
            </a:graphic>
          </wp:inline>
        </w:drawing>
      </w:r>
      <w:r>
        <w:rPr>
          <w:rFonts w:ascii="Cambria" w:eastAsia="Cambria" w:cs="Cambria" w:hAnsi="Cambria"/>
          <w:sz w:val="24"/>
          <w:szCs w:val="24"/>
          <w:rtl/>
        </w:rPr>
        <w:br/>
      </w:r>
    </w:p>
    <w:p>
      <w:pPr>
        <w:numPr>
          <w:ilvl w:val="1"/>
          <w:numId w:val="20"/>
        </w:numPr>
        <w:spacing w:before="240" w:after="0"/>
        <w:ind w:left="1440" w:hanging="360"/>
        <w:rPr>
          <w:rFonts w:ascii="Cambria" w:eastAsia="Cambria" w:cs="Cambria" w:hAnsi="Cambria"/>
          <w:b/>
          <w:bCs/>
          <w:sz w:val="24"/>
          <w:szCs w:val="24"/>
        </w:rPr>
      </w:pPr>
      <w:r>
        <w:rPr>
          <w:rFonts w:ascii="Cambria" w:eastAsia="Cambria" w:cs="Cambria" w:hAnsi="Cambria"/>
          <w:sz w:val="24"/>
          <w:szCs w:val="24"/>
          <w:rtl/>
        </w:rPr>
        <w:t>User Auth (</w:t>
      </w:r>
      <w:r>
        <w:rPr>
          <w:rFonts w:ascii="Roboto Mono" w:eastAsia="Roboto Mono" w:cs="Roboto Mono" w:hAnsi="Roboto Mono"/>
          <w:color w:val="188038"/>
          <w:sz w:val="24"/>
          <w:szCs w:val="24"/>
          <w:rtl/>
        </w:rPr>
        <w:t>/register</w:t>
      </w:r>
      <w:r>
        <w:rPr>
          <w:rFonts w:ascii="Cambria" w:eastAsia="Cambria" w:cs="Cambria" w:hAnsi="Cambria"/>
          <w:sz w:val="24"/>
          <w:szCs w:val="24"/>
          <w:rtl/>
        </w:rPr>
        <w:t xml:space="preserve">, </w:t>
      </w:r>
      <w:r>
        <w:rPr>
          <w:rFonts w:ascii="Roboto Mono" w:eastAsia="Roboto Mono" w:cs="Roboto Mono" w:hAnsi="Roboto Mono"/>
          <w:color w:val="188038"/>
          <w:sz w:val="24"/>
          <w:szCs w:val="24"/>
          <w:rtl/>
        </w:rPr>
        <w:t>/login</w:t>
      </w:r>
      <w:r>
        <w:rPr>
          <w:rFonts w:ascii="Cambria" w:eastAsia="Cambria" w:cs="Cambria" w:hAnsi="Cambria"/>
          <w:sz w:val="24"/>
          <w:szCs w:val="24"/>
          <w:rtl/>
        </w:rPr>
        <w:t xml:space="preserve">, </w:t>
      </w:r>
      <w:r>
        <w:rPr>
          <w:rFonts w:ascii="Roboto Mono" w:eastAsia="Roboto Mono" w:cs="Roboto Mono" w:hAnsi="Roboto Mono"/>
          <w:color w:val="188038"/>
          <w:sz w:val="24"/>
          <w:szCs w:val="24"/>
          <w:rtl/>
        </w:rPr>
        <w:t>/logout</w:t>
      </w:r>
      <w:r>
        <w:rPr>
          <w:rFonts w:ascii="Cambria" w:eastAsia="Cambria" w:cs="Cambria" w:hAnsi="Cambria"/>
          <w:sz w:val="24"/>
          <w:szCs w:val="24"/>
          <w:rtl/>
        </w:rPr>
        <w:t xml:space="preserve">, </w:t>
      </w:r>
      <w:r>
        <w:rPr>
          <w:rFonts w:ascii="Roboto Mono" w:eastAsia="Roboto Mono" w:cs="Roboto Mono" w:hAnsi="Roboto Mono"/>
          <w:color w:val="188038"/>
          <w:sz w:val="24"/>
          <w:szCs w:val="24"/>
          <w:rtl/>
        </w:rPr>
        <w:t>/token</w:t>
      </w:r>
      <w:r>
        <w:rPr>
          <w:rFonts w:ascii="Cambria" w:eastAsia="Cambria" w:cs="Cambria" w:hAnsi="Cambria"/>
          <w:sz w:val="24"/>
          <w:szCs w:val="24"/>
          <w:rtl/>
        </w:rPr>
        <w:t>): Manages user registration, authentication, and session control.</w:t>
        <w:br/>
      </w:r>
    </w:p>
    <w:p>
      <w:pPr>
        <w:numPr>
          <w:ilvl w:val="1"/>
          <w:numId w:val="20"/>
        </w:numPr>
        <w:spacing w:before="0" w:after="0"/>
        <w:ind w:left="1440" w:hanging="360"/>
        <w:rPr>
          <w:rFonts w:ascii="Cambria" w:eastAsia="Cambria" w:cs="Cambria" w:hAnsi="Cambria"/>
          <w:b/>
          <w:bCs/>
          <w:sz w:val="24"/>
          <w:szCs w:val="24"/>
        </w:rPr>
      </w:pPr>
      <w:r>
        <w:rPr>
          <w:rFonts w:ascii="Cambria" w:eastAsia="Cambria" w:cs="Cambria" w:hAnsi="Cambria"/>
          <w:sz w:val="24"/>
          <w:szCs w:val="24"/>
          <w:rtl/>
        </w:rPr>
        <w:t>Session Info (</w:t>
      </w:r>
      <w:r>
        <w:rPr>
          <w:rFonts w:ascii="Roboto Mono" w:eastAsia="Roboto Mono" w:cs="Roboto Mono" w:hAnsi="Roboto Mono"/>
          <w:color w:val="188038"/>
          <w:sz w:val="24"/>
          <w:szCs w:val="24"/>
          <w:rtl/>
        </w:rPr>
        <w:t>/session-info</w:t>
      </w:r>
      <w:r>
        <w:rPr>
          <w:rFonts w:ascii="Cambria" w:eastAsia="Cambria" w:cs="Cambria" w:hAnsi="Cambria"/>
          <w:sz w:val="24"/>
          <w:szCs w:val="24"/>
          <w:rtl/>
        </w:rPr>
        <w:t xml:space="preserve">, </w:t>
      </w:r>
      <w:r>
        <w:rPr>
          <w:rFonts w:ascii="Roboto Mono" w:eastAsia="Roboto Mono" w:cs="Roboto Mono" w:hAnsi="Roboto Mono"/>
          <w:color w:val="188038"/>
          <w:sz w:val="24"/>
          <w:szCs w:val="24"/>
          <w:rtl/>
        </w:rPr>
        <w:t>/session-data</w:t>
      </w:r>
      <w:r>
        <w:rPr>
          <w:rFonts w:ascii="Cambria" w:eastAsia="Cambria" w:cs="Cambria" w:hAnsi="Cambria"/>
          <w:sz w:val="24"/>
          <w:szCs w:val="24"/>
          <w:rtl/>
        </w:rPr>
        <w:t>): Retrieves user-specific session data for personalized AI interaction.</w:t>
        <w:br/>
      </w:r>
    </w:p>
    <w:p>
      <w:pPr>
        <w:numPr>
          <w:ilvl w:val="0"/>
          <w:numId w:val="20"/>
        </w:numPr>
        <w:spacing w:before="0" w:after="240"/>
        <w:ind w:left="720" w:hanging="360"/>
        <w:rPr>
          <w:rFonts w:ascii="Cambria" w:eastAsia="Cambria" w:cs="Cambria" w:hAnsi="Cambria"/>
          <w:b/>
          <w:bCs/>
          <w:sz w:val="24"/>
          <w:szCs w:val="24"/>
        </w:rPr>
      </w:pPr>
      <w:r>
        <w:rPr>
          <w:rFonts w:ascii="Cambria" w:eastAsia="Cambria" w:cs="Cambria" w:hAnsi="Cambria"/>
          <w:b/>
          <w:bCs/>
          <w:sz w:val="24"/>
          <w:szCs w:val="24"/>
          <w:rtl/>
        </w:rPr>
        <w:t>Activity 3.2: Modular Architecture Setup</w:t>
      </w:r>
    </w:p>
    <w:p>
      <w:pPr>
        <w:spacing w:before="240" w:after="240"/>
        <w:ind w:left="720" w:firstLine="0"/>
        <w:rPr>
          <w:rFonts w:ascii="Cambria" w:eastAsia="Cambria" w:cs="Cambria" w:hAnsi="Cambria"/>
        </w:rPr>
      </w:pPr>
      <w:r>
        <w:rPr>
          <w:rFonts w:ascii="Roboto Mono" w:eastAsia="Roboto Mono" w:cs="Roboto Mono" w:hAnsi="Roboto Mono"/>
          <w:color w:val="188038"/>
          <w:rtl/>
        </w:rPr>
        <w:t>/recommendations-details</w:t>
      </w:r>
      <w:r>
        <w:rPr>
          <w:rFonts w:ascii="Cambria" w:eastAsia="Cambria" w:cs="Cambria" w:hAnsi="Cambria"/>
          <w:rtl/>
        </w:rPr>
        <w:t>: Returns detailed AI-generated product recommendations based on user budget, preferences, and selected category (Home, Party, or Jewelry).</w:t>
      </w:r>
    </w:p>
    <w:p>
      <w:pPr>
        <w:spacing w:before="240" w:after="240"/>
        <w:ind w:left="1440" w:firstLine="0"/>
        <w:rPr>
          <w:rFonts w:ascii="Cambria" w:eastAsia="Cambria" w:cs="Cambria" w:hAnsi="Cambria"/>
          <w:b/>
          <w:bCs/>
          <w:sz w:val="24"/>
          <w:szCs w:val="24"/>
        </w:rPr>
      </w:pPr>
      <w:r>
        <w:rPr>
          <w:rFonts w:ascii="Cambria" w:eastAsia="Cambria" w:cs="Cambria" w:hAnsi="Cambria"/>
          <w:b/>
          <w:bCs/>
          <w:sz w:val="24"/>
          <w:szCs w:val="24"/>
        </w:rPr>
        <w:drawing>
          <wp:inline distT="114300" distB="114300" distL="114300" distR="114300">
            <wp:extent cx="5219700" cy="2958783"/>
            <wp:effectExtent l="0" t="0" r="0" b="0"/>
            <wp:docPr id="106" name="图片 106"/>
            <wp:cNvGraphicFramePr>
              <a:graphicFrameLocks noChangeAspect="0"/>
            </wp:cNvGraphicFramePr>
            <a:graphic>
              <a:graphicData uri="http://schemas.openxmlformats.org/drawingml/2006/picture">
                <pic:pic>
                  <pic:nvPicPr>
                    <pic:cNvPr id="108" name="图片 108"/>
                    <pic:cNvPicPr/>
                  </pic:nvPicPr>
                  <pic:blipFill>
                    <a:blip r:embed="rId37"/>
                    <a:stretch>
                      <a:fillRect/>
                    </a:stretch>
                  </pic:blipFill>
                  <pic:spPr>
                    <a:xfrm rot="0">
                      <a:off x="0" y="0"/>
                      <a:ext cx="5219700" cy="2958783"/>
                    </a:xfrm>
                    <a:prstGeom prst="rect"/>
                    <a:noFill/>
                    <a:ln w="12700" cmpd="sng" cap="flat">
                      <a:solidFill>
                        <a:srgbClr val="000000"/>
                      </a:solidFill>
                      <a:prstDash val="solid"/>
                      <a:round/>
                    </a:ln>
                  </pic:spPr>
                </pic:pic>
              </a:graphicData>
            </a:graphic>
          </wp:inline>
        </w:drawing>
      </w:r>
      <w:r>
        <w:rPr>
          <w:rFonts w:ascii="Cambria" w:eastAsia="Cambria" w:cs="Cambria" w:hAnsi="Cambria"/>
          <w:b/>
          <w:bCs/>
          <w:sz w:val="24"/>
          <w:szCs w:val="24"/>
          <w:rtl/>
        </w:rPr>
        <w:br/>
      </w:r>
    </w:p>
    <w:p>
      <w:pPr>
        <w:numPr>
          <w:ilvl w:val="0"/>
          <w:numId w:val="20"/>
        </w:numPr>
        <w:spacing w:before="240" w:after="240"/>
        <w:ind w:left="720" w:hanging="360"/>
        <w:rPr>
          <w:rFonts w:ascii="Cambria" w:eastAsia="Cambria" w:cs="Cambria" w:hAnsi="Cambria"/>
          <w:b/>
          <w:bCs/>
          <w:sz w:val="24"/>
          <w:szCs w:val="24"/>
        </w:rPr>
      </w:pPr>
      <w:r>
        <w:rPr>
          <w:rFonts w:ascii="Cambria" w:eastAsia="Cambria" w:cs="Cambria" w:hAnsi="Cambria"/>
          <w:b/>
          <w:bCs/>
          <w:sz w:val="24"/>
          <w:szCs w:val="24"/>
          <w:rtl/>
        </w:rPr>
        <w:t>Activity 3.3: CORS &amp; Static Routing</w:t>
      </w:r>
    </w:p>
    <w:p>
      <w:pPr>
        <w:spacing w:before="240" w:after="240"/>
        <w:ind w:left="720" w:firstLine="0"/>
        <w:rPr>
          <w:rFonts w:ascii="Cambria" w:eastAsia="Cambria" w:cs="Cambria" w:hAnsi="Cambria"/>
        </w:rPr>
      </w:pPr>
      <w:r>
        <w:rPr>
          <w:rFonts w:ascii="Roboto Mono" w:eastAsia="Roboto Mono" w:cs="Roboto Mono" w:hAnsi="Roboto Mono"/>
          <w:color w:val="188038"/>
          <w:rtl/>
        </w:rPr>
        <w:t>/history</w:t>
      </w:r>
      <w:r>
        <w:rPr>
          <w:rFonts w:ascii="Cambria" w:eastAsia="Cambria" w:cs="Cambria" w:hAnsi="Cambria"/>
          <w:rtl/>
        </w:rPr>
        <w:t>: Retrieves the user's past recommendation queries and results for review or re-use.</w:t>
      </w:r>
    </w:p>
    <w:p>
      <w:pPr>
        <w:spacing w:before="240" w:after="240"/>
        <w:ind w:left="1440" w:firstLine="0"/>
        <w:rPr>
          <w:rFonts w:ascii="Cambria" w:eastAsia="Cambria" w:cs="Cambria" w:hAnsi="Cambria"/>
          <w:b/>
          <w:bCs/>
          <w:sz w:val="24"/>
          <w:szCs w:val="24"/>
        </w:rPr>
      </w:pPr>
      <w:r>
        <w:rPr>
          <w:rFonts w:ascii="Cambria" w:eastAsia="Cambria" w:cs="Cambria" w:hAnsi="Cambria"/>
          <w:b/>
          <w:bCs/>
          <w:sz w:val="24"/>
          <w:szCs w:val="24"/>
        </w:rPr>
        <w:drawing>
          <wp:inline distT="114300" distB="114300" distL="114300" distR="114300">
            <wp:extent cx="5731200" cy="774700"/>
            <wp:effectExtent l="0" t="0" r="0" b="0"/>
            <wp:docPr id="109" name="图片 109"/>
            <wp:cNvGraphicFramePr>
              <a:graphicFrameLocks noChangeAspect="0"/>
            </wp:cNvGraphicFramePr>
            <a:graphic>
              <a:graphicData uri="http://schemas.openxmlformats.org/drawingml/2006/picture">
                <pic:pic>
                  <pic:nvPicPr>
                    <pic:cNvPr id="111" name="图片 111"/>
                    <pic:cNvPicPr/>
                  </pic:nvPicPr>
                  <pic:blipFill>
                    <a:blip r:embed="rId38"/>
                    <a:stretch>
                      <a:fillRect/>
                    </a:stretch>
                  </pic:blipFill>
                  <pic:spPr>
                    <a:xfrm rot="0">
                      <a:off x="0" y="0"/>
                      <a:ext cx="5731200" cy="774700"/>
                    </a:xfrm>
                    <a:prstGeom prst="rect"/>
                    <a:noFill/>
                    <a:ln w="12700" cmpd="sng" cap="flat">
                      <a:solidFill>
                        <a:srgbClr val="000000"/>
                      </a:solidFill>
                      <a:prstDash val="solid"/>
                      <a:round/>
                    </a:ln>
                  </pic:spPr>
                </pic:pic>
              </a:graphicData>
            </a:graphic>
          </wp:inline>
        </w:drawing>
      </w:r>
      <w:r>
        <w:rPr>
          <w:rFonts w:ascii="Cambria" w:eastAsia="Cambria" w:cs="Cambria" w:hAnsi="Cambria"/>
          <w:b/>
          <w:bCs/>
          <w:sz w:val="24"/>
          <w:szCs w:val="24"/>
          <w:rtl/>
        </w:rPr>
        <w:br/>
      </w:r>
    </w:p>
    <w:p>
      <w:pPr>
        <w:numPr>
          <w:ilvl w:val="0"/>
          <w:numId w:val="20"/>
        </w:numPr>
        <w:spacing w:before="240" w:after="240"/>
        <w:ind w:left="720" w:hanging="360"/>
        <w:rPr>
          <w:rFonts w:ascii="Cambria" w:eastAsia="Cambria" w:cs="Cambria" w:hAnsi="Cambria"/>
          <w:b/>
          <w:bCs/>
          <w:sz w:val="24"/>
          <w:szCs w:val="24"/>
        </w:rPr>
      </w:pPr>
      <w:r>
        <w:rPr>
          <w:rFonts w:ascii="Cambria" w:eastAsia="Cambria" w:cs="Cambria" w:hAnsi="Cambria"/>
          <w:b/>
          <w:bCs/>
          <w:sz w:val="24"/>
          <w:szCs w:val="24"/>
          <w:rtl/>
        </w:rPr>
        <w:t>Activity 3.4:  Startup and  main function</w:t>
        <w:br/>
      </w:r>
      <w:r>
        <w:rPr>
          <w:rFonts w:ascii="Roboto Mono" w:eastAsia="Roboto Mono" w:cs="Roboto Mono" w:hAnsi="Roboto Mono"/>
          <w:color w:val="188038"/>
          <w:sz w:val="24"/>
          <w:szCs w:val="24"/>
          <w:rtl/>
        </w:rPr>
        <w:t>/startup</w:t>
      </w:r>
      <w:r>
        <w:rPr>
          <w:rFonts w:ascii="Cambria" w:eastAsia="Cambria" w:cs="Cambria" w:hAnsi="Cambria"/>
          <w:sz w:val="24"/>
          <w:szCs w:val="24"/>
          <w:rtl/>
        </w:rPr>
        <w:t>: Initializes essential application services and loads configuration settings when the FastAPI server starts.</w:t>
      </w: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rPr>
      </w:pPr>
      <w:r>
        <w:rPr>
          <w:rFonts w:ascii="Cambria" w:eastAsia="Cambria" w:cs="Cambria" w:hAnsi="Cambria"/>
          <w:b/>
          <w:bCs/>
          <w:sz w:val="24"/>
          <w:szCs w:val="24"/>
        </w:rPr>
        <w:drawing>
          <wp:inline distT="114300" distB="114300" distL="114300" distR="114300">
            <wp:extent cx="5731200" cy="3289300"/>
            <wp:effectExtent l="0" t="0" r="0" b="0"/>
            <wp:docPr id="112" name="图片 112"/>
            <wp:cNvGraphicFramePr>
              <a:graphicFrameLocks noChangeAspect="0"/>
            </wp:cNvGraphicFramePr>
            <a:graphic>
              <a:graphicData uri="http://schemas.openxmlformats.org/drawingml/2006/picture">
                <pic:pic>
                  <pic:nvPicPr>
                    <pic:cNvPr id="114" name="图片 114"/>
                    <pic:cNvPicPr/>
                  </pic:nvPicPr>
                  <pic:blipFill>
                    <a:blip r:embed="rId39"/>
                    <a:stretch>
                      <a:fillRect/>
                    </a:stretch>
                  </pic:blipFill>
                  <pic:spPr>
                    <a:xfrm rot="0">
                      <a:off x="0" y="0"/>
                      <a:ext cx="5731200" cy="3289300"/>
                    </a:xfrm>
                    <a:prstGeom prst="rect"/>
                    <a:noFill/>
                    <a:ln w="12700" cmpd="sng" cap="flat">
                      <a:solidFill>
                        <a:srgbClr val="000000"/>
                      </a:solidFill>
                      <a:prstDash val="solid"/>
                      <a:round/>
                    </a:ln>
                  </pic:spPr>
                </pic:pic>
              </a:graphicData>
            </a:graphic>
          </wp:inline>
        </w:drawing>
      </w: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b/>
          <w:bCs/>
          <w:i w:val="0"/>
          <w:iCs w:val="0"/>
          <w:caps w:val="0"/>
          <w:smallCaps w:val="0"/>
          <w:strike w:val="0"/>
          <w:dstrike w:val="0"/>
          <w:color w:val="000000"/>
          <w:sz w:val="24"/>
          <w:szCs w:val="24"/>
          <w:u w:val="none"/>
          <w:shd w:val="clear" w:color="auto" w:fill="auto"/>
          <w:vertAlign w:val="baseline"/>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i w:val="0"/>
          <w:iCs w:val="0"/>
          <w:caps w:val="0"/>
          <w:smallCaps w:val="0"/>
          <w:strike w:val="0"/>
          <w:dstrike w:val="0"/>
          <w:color w:val="000000"/>
          <w:u w:val="none"/>
          <w:shd w:val="clear" w:color="auto" w:fill="auto"/>
          <w:vertAlign w:val="baseline"/>
        </w:rPr>
      </w:pPr>
      <w:r>
        <w:rPr>
          <w:rFonts w:ascii="Roboto Mono" w:eastAsia="Roboto Mono" w:cs="Roboto Mono" w:hAnsi="Roboto Mono"/>
          <w:color w:val="188038"/>
          <w:rtl/>
        </w:rPr>
        <w:t>__main__</w:t>
      </w:r>
      <w:r>
        <w:rPr>
          <w:rFonts w:ascii="Cambria" w:eastAsia="Cambria" w:cs="Cambria" w:hAnsi="Cambria"/>
          <w:rtl/>
        </w:rPr>
        <w:t xml:space="preserve">: Entry point of the FastAPI application that starts the server using </w:t>
      </w:r>
      <w:r>
        <w:rPr>
          <w:rFonts w:ascii="Roboto Mono" w:eastAsia="Roboto Mono" w:cs="Roboto Mono" w:hAnsi="Roboto Mono"/>
          <w:color w:val="188038"/>
          <w:rtl/>
        </w:rPr>
        <w:t>uvicorn</w:t>
      </w:r>
      <w:r>
        <w:rPr>
          <w:rFonts w:ascii="Cambria" w:eastAsia="Cambria" w:cs="Cambria" w:hAnsi="Cambria"/>
          <w:rtl/>
        </w:rPr>
        <w:t xml:space="preserve"> when the script is run directly.</w:t>
      </w: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b/>
          <w:bCs/>
          <w:i w:val="0"/>
          <w:iCs w:val="0"/>
          <w:caps w:val="0"/>
          <w:smallCaps w:val="0"/>
          <w:strike w:val="0"/>
          <w:dstrike w:val="0"/>
          <w:color w:val="000000"/>
          <w:sz w:val="24"/>
          <w:szCs w:val="24"/>
          <w:u w:val="none"/>
          <w:shd w:val="clear" w:color="auto" w:fill="auto"/>
          <w:vertAlign w:val="baseline"/>
        </w:rPr>
      </w:pPr>
      <w:r>
        <w:rPr>
          <w:rFonts w:ascii="Cambria" w:eastAsia="Cambria" w:cs="Cambria" w:hAnsi="Cambria"/>
          <w:b/>
          <w:bCs/>
          <w:sz w:val="24"/>
          <w:szCs w:val="24"/>
        </w:rPr>
        <w:drawing>
          <wp:inline distT="114300" distB="114300" distL="114300" distR="114300">
            <wp:extent cx="4114800" cy="971550"/>
            <wp:effectExtent l="0" t="0" r="0" b="0"/>
            <wp:docPr id="115" name="图片 115"/>
            <wp:cNvGraphicFramePr>
              <a:graphicFrameLocks noChangeAspect="0"/>
            </wp:cNvGraphicFramePr>
            <a:graphic>
              <a:graphicData uri="http://schemas.openxmlformats.org/drawingml/2006/picture">
                <pic:pic>
                  <pic:nvPicPr>
                    <pic:cNvPr id="117" name="图片 117"/>
                    <pic:cNvPicPr/>
                  </pic:nvPicPr>
                  <pic:blipFill>
                    <a:blip r:embed="rId40"/>
                    <a:stretch>
                      <a:fillRect/>
                    </a:stretch>
                  </pic:blipFill>
                  <pic:spPr>
                    <a:xfrm rot="0">
                      <a:off x="0" y="0"/>
                      <a:ext cx="4114800" cy="971550"/>
                    </a:xfrm>
                    <a:prstGeom prst="rect"/>
                    <a:noFill/>
                    <a:ln w="12700" cmpd="sng" cap="flat">
                      <a:solidFill>
                        <a:srgbClr val="000000"/>
                      </a:solidFill>
                      <a:prstDash val="solid"/>
                      <a:round/>
                    </a:ln>
                  </pic:spPr>
                </pic:pic>
              </a:graphicData>
            </a:graphic>
          </wp:inline>
        </w:drawing>
      </w: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b/>
          <w:bCs/>
          <w:i w:val="0"/>
          <w:iCs w:val="0"/>
          <w:caps w:val="0"/>
          <w:smallCaps w:val="0"/>
          <w:strike w:val="0"/>
          <w:dstrike w:val="0"/>
          <w:color w:val="000000"/>
          <w:sz w:val="24"/>
          <w:szCs w:val="24"/>
          <w:u w:val="none"/>
          <w:shd w:val="clear" w:color="auto" w:fill="auto"/>
          <w:vertAlign w:val="baseline"/>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b/>
          <w:bCs/>
          <w:i w:val="0"/>
          <w:iCs w:val="0"/>
          <w:caps w:val="0"/>
          <w:smallCaps w:val="0"/>
          <w:strike w:val="0"/>
          <w:dstrike w:val="0"/>
          <w:color w:val="000000"/>
          <w:sz w:val="24"/>
          <w:szCs w:val="24"/>
          <w:u w:val="none"/>
          <w:shd w:val="clear" w:color="auto" w:fill="auto"/>
          <w:vertAlign w:val="baseline"/>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b/>
          <w:bCs/>
          <w:i w:val="0"/>
          <w:iCs w:val="0"/>
          <w:caps w:val="0"/>
          <w:smallCaps w:val="0"/>
          <w:strike w:val="0"/>
          <w:dstrike w:val="0"/>
          <w:color w:val="000000"/>
          <w:sz w:val="24"/>
          <w:szCs w:val="24"/>
          <w:u w:val="none"/>
          <w:shd w:val="clear" w:color="auto" w:fill="auto"/>
          <w:vertAlign w:val="baseline"/>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b/>
          <w:bCs/>
          <w:i w:val="0"/>
          <w:iCs w:val="0"/>
          <w:caps w:val="0"/>
          <w:smallCaps w:val="0"/>
          <w:strike w:val="0"/>
          <w:dstrike w:val="0"/>
          <w:color w:val="000000"/>
          <w:sz w:val="24"/>
          <w:szCs w:val="24"/>
          <w:u w:val="none"/>
          <w:shd w:val="clear" w:color="auto" w:fill="auto"/>
          <w:vertAlign w:val="baseline"/>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160" w:line="259" w:lineRule="auto"/>
        <w:ind w:left="0" w:right="0" w:firstLine="0"/>
        <w:jc w:val="left"/>
        <w:rPr>
          <w:rFonts w:ascii="Cambria" w:eastAsia="Cambria" w:cs="Cambria" w:hAnsi="Cambria"/>
          <w:b/>
          <w:bCs/>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160" w:line="259" w:lineRule="auto"/>
        <w:ind w:left="0" w:right="0" w:firstLine="0"/>
        <w:jc w:val="left"/>
        <w:rPr>
          <w:rFonts w:ascii="Cambria" w:eastAsia="Cambria" w:cs="Cambria" w:hAnsi="Cambria"/>
          <w:b/>
          <w:bCs/>
          <w:sz w:val="24"/>
          <w:szCs w:val="24"/>
        </w:rPr>
      </w:pPr>
    </w:p>
    <w:p>
      <w:pPr>
        <w:pStyle w:val="2"/>
        <w:keepNext w:val="0"/>
        <w:keepLines w:val="0"/>
        <w:spacing w:before="360" w:after="80"/>
        <w:rPr>
          <w:rFonts w:ascii="Cambria" w:eastAsia="Cambria" w:cs="Cambria" w:hAnsi="Cambria"/>
          <w:b/>
          <w:bCs/>
          <w:color w:val="000000"/>
          <w:sz w:val="24"/>
          <w:szCs w:val="24"/>
        </w:rPr>
      </w:pPr>
      <w:bookmarkStart w:id="14" w:name="_heading=h.95lubtn1jv67"/>
      <w:bookmarkEnd w:id="14"/>
      <w:r>
        <w:rPr>
          <w:rFonts w:ascii="Cambria" w:eastAsia="Cambria" w:cs="Cambria" w:hAnsi="Cambria"/>
          <w:b/>
          <w:bCs/>
          <w:color w:val="000000"/>
          <w:sz w:val="24"/>
          <w:szCs w:val="24"/>
          <w:rtl/>
        </w:rPr>
        <w:t>MILESTONE 4: UI Development</w:t>
      </w:r>
    </w:p>
    <w:p>
      <w:pPr>
        <w:spacing w:before="240" w:after="240"/>
        <w:rPr>
          <w:rFonts w:ascii="Cambria" w:eastAsia="Cambria" w:cs="Cambria" w:hAnsi="Cambria"/>
        </w:rPr>
      </w:pPr>
      <w:r>
        <w:rPr>
          <w:rFonts w:ascii="Cambria" w:eastAsia="Cambria" w:cs="Cambria" w:hAnsi="Cambria"/>
          <w:rtl/>
        </w:rPr>
        <w:t xml:space="preserve">This milestone focuses on developing a </w:t>
      </w:r>
      <w:r>
        <w:rPr>
          <w:rFonts w:ascii="Cambria" w:eastAsia="Cambria" w:cs="Cambria" w:hAnsi="Cambria"/>
          <w:b/>
          <w:bCs/>
          <w:rtl/>
        </w:rPr>
        <w:t>lightweight, responsive, and intuitive frontend</w:t>
      </w:r>
      <w:r>
        <w:rPr>
          <w:rFonts w:ascii="Cambria" w:eastAsia="Cambria" w:cs="Cambria" w:hAnsi="Cambria"/>
          <w:rtl/>
        </w:rPr>
        <w:t xml:space="preserve"> for </w:t>
      </w:r>
      <w:r>
        <w:rPr>
          <w:rFonts w:ascii="Cambria" w:eastAsia="Cambria" w:cs="Cambria" w:hAnsi="Cambria"/>
          <w:b/>
          <w:bCs/>
          <w:rtl/>
        </w:rPr>
        <w:t>PocketSmart AI</w:t>
      </w:r>
      <w:r>
        <w:rPr>
          <w:rFonts w:ascii="Cambria" w:eastAsia="Cambria" w:cs="Cambria" w:hAnsi="Cambria"/>
          <w:rtl/>
        </w:rPr>
        <w:t xml:space="preserve"> using </w:t>
      </w:r>
      <w:r>
        <w:rPr>
          <w:rFonts w:ascii="Cambria" w:eastAsia="Cambria" w:cs="Cambria" w:hAnsi="Cambria"/>
          <w:b/>
          <w:bCs/>
          <w:rtl/>
        </w:rPr>
        <w:t>HTML</w:t>
      </w:r>
      <w:r>
        <w:rPr>
          <w:rFonts w:ascii="Cambria" w:eastAsia="Cambria" w:cs="Cambria" w:hAnsi="Cambria"/>
          <w:rtl/>
        </w:rPr>
        <w:t xml:space="preserve">, </w:t>
      </w:r>
      <w:r>
        <w:rPr>
          <w:rFonts w:ascii="Cambria" w:eastAsia="Cambria" w:cs="Cambria" w:hAnsi="Cambria"/>
          <w:b/>
          <w:bCs/>
          <w:rtl/>
        </w:rPr>
        <w:t>CSS</w:t>
      </w:r>
      <w:r>
        <w:rPr>
          <w:rFonts w:ascii="Cambria" w:eastAsia="Cambria" w:cs="Cambria" w:hAnsi="Cambria"/>
          <w:rtl/>
        </w:rPr>
        <w:t xml:space="preserve">, and </w:t>
      </w:r>
      <w:r>
        <w:rPr>
          <w:rFonts w:ascii="Cambria" w:eastAsia="Cambria" w:cs="Cambria" w:hAnsi="Cambria"/>
          <w:b/>
          <w:bCs/>
          <w:rtl/>
        </w:rPr>
        <w:t>Jinja2 templates</w:t>
      </w:r>
      <w:r>
        <w:rPr>
          <w:rFonts w:ascii="Cambria" w:eastAsia="Cambria" w:cs="Cambria" w:hAnsi="Cambria"/>
          <w:rtl/>
        </w:rPr>
        <w:t>. The interface enables users to interact seamlessly with the system's budget-based recommendation capabilities across Home Interior, Party Planning, and Jewelry categories. It is tightly integrated with FastAPI backend endpoints to facilitate real-time input and AI-powered output rendering.The goal is to maintain a clean, user-friendly design that supports multi-category inputs, displays structured AI recommendations, and includes authentication and session-based personalization.</w:t>
      </w:r>
    </w:p>
    <w:p>
      <w:pPr>
        <w:spacing w:before="280" w:after="280"/>
        <w:rPr>
          <w:rFonts w:ascii="Cambria" w:eastAsia="Cambria" w:cs="Cambria" w:hAnsi="Cambria"/>
          <w:sz w:val="24"/>
          <w:szCs w:val="24"/>
        </w:rPr>
      </w:pPr>
    </w:p>
    <w:p>
      <w:pPr>
        <w:spacing w:before="240" w:after="240"/>
        <w:rPr>
          <w:rFonts w:ascii="Cambria" w:eastAsia="Cambria" w:cs="Cambria" w:hAnsi="Cambria"/>
          <w:b/>
          <w:bCs/>
          <w:sz w:val="24"/>
          <w:szCs w:val="24"/>
        </w:rPr>
      </w:pPr>
      <w:r>
        <w:rPr>
          <w:rFonts w:ascii="Cambria" w:eastAsia="Cambria" w:cs="Cambria" w:hAnsi="Cambria"/>
          <w:b/>
          <w:bCs/>
          <w:sz w:val="24"/>
          <w:szCs w:val="24"/>
          <w:rtl/>
        </w:rPr>
        <w:t>Activity 4.1: Develop HTML Frontend Interface</w:t>
      </w:r>
    </w:p>
    <w:p>
      <w:pPr>
        <w:numPr>
          <w:ilvl w:val="0"/>
          <w:numId w:val="21"/>
        </w:numPr>
        <w:spacing w:before="240" w:after="0"/>
        <w:ind w:left="720" w:hanging="360"/>
        <w:rPr>
          <w:rFonts w:ascii="Cambria" w:eastAsia="Cambria" w:cs="Cambria" w:hAnsi="Cambria"/>
          <w:sz w:val="24"/>
          <w:szCs w:val="24"/>
        </w:rPr>
      </w:pPr>
      <w:r>
        <w:rPr>
          <w:rFonts w:ascii="Cambria" w:eastAsia="Cambria" w:cs="Cambria" w:hAnsi="Cambria"/>
          <w:sz w:val="24"/>
          <w:szCs w:val="24"/>
          <w:rtl/>
        </w:rPr>
        <w:t>Design a home page with budget input fields and category selectors (Home, Party, Jewelry)</w:t>
        <w:br/>
      </w:r>
    </w:p>
    <w:p>
      <w:pPr>
        <w:numPr>
          <w:ilvl w:val="0"/>
          <w:numId w:val="21"/>
        </w:numPr>
        <w:spacing w:before="0" w:after="0"/>
        <w:ind w:left="720" w:hanging="360"/>
        <w:rPr>
          <w:rFonts w:ascii="Cambria" w:eastAsia="Cambria" w:cs="Cambria" w:hAnsi="Cambria"/>
          <w:sz w:val="24"/>
          <w:szCs w:val="24"/>
        </w:rPr>
      </w:pPr>
      <w:r>
        <w:rPr>
          <w:rFonts w:ascii="Cambria" w:eastAsia="Cambria" w:cs="Cambria" w:hAnsi="Cambria"/>
          <w:sz w:val="24"/>
          <w:szCs w:val="24"/>
          <w:rtl/>
        </w:rPr>
        <w:t>Implement individual forms for each planner module connected to FastAPI POST routes</w:t>
        <w:br/>
      </w:r>
    </w:p>
    <w:p>
      <w:pPr>
        <w:numPr>
          <w:ilvl w:val="0"/>
          <w:numId w:val="21"/>
        </w:numPr>
        <w:spacing w:before="0" w:after="240"/>
        <w:ind w:left="720" w:hanging="360"/>
        <w:rPr>
          <w:rFonts w:ascii="Cambria" w:eastAsia="Cambria" w:cs="Cambria" w:hAnsi="Cambria"/>
          <w:sz w:val="24"/>
          <w:szCs w:val="24"/>
        </w:rPr>
      </w:pPr>
      <w:r>
        <w:rPr>
          <w:rFonts w:ascii="Cambria" w:eastAsia="Cambria" w:cs="Cambria" w:hAnsi="Cambria"/>
          <w:sz w:val="24"/>
          <w:szCs w:val="24"/>
          <w:rtl/>
        </w:rPr>
        <w:t>Display AI responses in well-structured, card-like layouts (e.g., product suggestions, item details, prices)</w:t>
      </w:r>
    </w:p>
    <w:p>
      <w:pPr>
        <w:pStyle w:val="4"/>
        <w:rPr>
          <w:rFonts w:ascii="Cambria" w:eastAsia="Cambria" w:cs="Cambria" w:hAnsi="Cambria"/>
          <w:i w:val="0"/>
          <w:iCs w:val="0"/>
          <w:color w:val="000000"/>
          <w:sz w:val="24"/>
          <w:szCs w:val="24"/>
        </w:rPr>
      </w:pPr>
      <w:r>
        <w:rPr>
          <w:rFonts w:ascii="Cambria" w:eastAsia="Cambria" w:cs="Cambria" w:hAnsi="Cambria"/>
          <w:b/>
          <w:bCs/>
          <w:i w:val="0"/>
          <w:iCs w:val="0"/>
          <w:color w:val="000000"/>
          <w:sz w:val="24"/>
          <w:szCs w:val="24"/>
          <w:rtl/>
        </w:rPr>
        <w:t>Templates Directory Structure:</w:t>
      </w: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b/>
          <w:bCs/>
          <w:i w:val="0"/>
          <w:iCs w:val="0"/>
          <w:caps w:val="0"/>
          <w:smallCaps w:val="0"/>
          <w:strike w:val="0"/>
          <w:dstrike w:val="0"/>
          <w:color w:val="000000"/>
          <w:sz w:val="24"/>
          <w:szCs w:val="24"/>
          <w:u w:val="none"/>
          <w:shd w:val="clear" w:color="auto" w:fill="auto"/>
          <w:vertAlign w:val="baseline"/>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center"/>
        <w:rPr>
          <w:rFonts w:ascii="Cambria" w:eastAsia="Cambria" w:cs="Cambria" w:hAnsi="Cambria"/>
          <w:b/>
          <w:bCs/>
          <w:i w:val="0"/>
          <w:iCs w:val="0"/>
          <w:caps w:val="0"/>
          <w:smallCaps w:val="0"/>
          <w:strike w:val="0"/>
          <w:dstrike w:val="0"/>
          <w:color w:val="000000"/>
          <w:sz w:val="24"/>
          <w:szCs w:val="24"/>
          <w:u w:val="none"/>
          <w:shd w:val="clear" w:color="auto" w:fill="auto"/>
          <w:vertAlign w:val="baseline"/>
        </w:rPr>
      </w:pPr>
      <w:r>
        <w:rPr>
          <w:rFonts w:ascii="Cambria" w:eastAsia="Cambria" w:cs="Cambria" w:hAnsi="Cambria"/>
          <w:b/>
          <w:bCs/>
          <w:sz w:val="24"/>
          <w:szCs w:val="24"/>
        </w:rPr>
        <w:drawing>
          <wp:inline distT="114300" distB="114300" distL="114300" distR="114300">
            <wp:extent cx="1428750" cy="3886200"/>
            <wp:effectExtent l="0" t="0" r="0" b="0"/>
            <wp:docPr id="118" name="图片 118"/>
            <wp:cNvGraphicFramePr>
              <a:graphicFrameLocks noChangeAspect="0"/>
            </wp:cNvGraphicFramePr>
            <a:graphic>
              <a:graphicData uri="http://schemas.openxmlformats.org/drawingml/2006/picture">
                <pic:pic>
                  <pic:nvPicPr>
                    <pic:cNvPr id="120" name="图片 120"/>
                    <pic:cNvPicPr/>
                  </pic:nvPicPr>
                  <pic:blipFill>
                    <a:blip r:embed="rId41"/>
                    <a:stretch>
                      <a:fillRect/>
                    </a:stretch>
                  </pic:blipFill>
                  <pic:spPr>
                    <a:xfrm rot="0">
                      <a:off x="0" y="0"/>
                      <a:ext cx="1428750" cy="3886200"/>
                    </a:xfrm>
                    <a:prstGeom prst="rect"/>
                    <a:noFill/>
                    <a:ln w="12700" cmpd="sng" cap="flat">
                      <a:solidFill>
                        <a:srgbClr val="000000"/>
                      </a:solidFill>
                      <a:prstDash val="solid"/>
                      <a:round/>
                    </a:ln>
                  </pic:spPr>
                </pic:pic>
              </a:graphicData>
            </a:graphic>
          </wp:inline>
        </w:drawing>
      </w:r>
    </w:p>
    <w:p>
      <w:pPr>
        <w:pStyle w:val="2"/>
        <w:keepNext w:val="0"/>
        <w:keepLines w:val="0"/>
        <w:spacing w:before="360" w:after="80" w:line="240" w:lineRule="auto"/>
        <w:rPr>
          <w:rFonts w:ascii="Cambria" w:eastAsia="Cambria" w:cs="Cambria" w:hAnsi="Cambria"/>
          <w:b/>
          <w:bCs/>
          <w:color w:val="000000"/>
          <w:sz w:val="22"/>
          <w:szCs w:val="22"/>
        </w:rPr>
      </w:pPr>
      <w:bookmarkStart w:id="15" w:name="_heading=h.xlyml0hj7tjg"/>
      <w:bookmarkEnd w:id="15"/>
    </w:p>
    <w:p>
      <w:pPr>
        <w:pStyle w:val="2"/>
        <w:keepNext w:val="0"/>
        <w:keepLines w:val="0"/>
        <w:spacing w:before="360" w:after="80" w:line="240" w:lineRule="auto"/>
        <w:rPr>
          <w:rFonts w:ascii="Cambria" w:eastAsia="Cambria" w:cs="Cambria" w:hAnsi="Cambria"/>
          <w:b/>
          <w:bCs/>
          <w:color w:val="000000"/>
          <w:sz w:val="22"/>
          <w:szCs w:val="22"/>
        </w:rPr>
      </w:pPr>
      <w:bookmarkStart w:id="16" w:name="_heading=h.e7ub2sgnf0hq"/>
      <w:bookmarkEnd w:id="16"/>
      <w:r>
        <w:rPr>
          <w:rFonts w:ascii="Cambria" w:eastAsia="Cambria" w:cs="Cambria" w:hAnsi="Cambria"/>
          <w:b/>
          <w:bCs/>
          <w:color w:val="000000"/>
          <w:sz w:val="22"/>
          <w:szCs w:val="22"/>
          <w:rtl/>
        </w:rPr>
        <w:t>MILESTONE 5: Testing &amp; Optimization</w:t>
      </w:r>
    </w:p>
    <w:p>
      <w:pPr>
        <w:pStyle w:val="3"/>
        <w:spacing w:before="280" w:after="280"/>
        <w:jc w:val="both"/>
        <w:rPr>
          <w:rFonts w:ascii="Cambria" w:eastAsia="Cambria" w:cs="Cambria" w:hAnsi="Cambria"/>
          <w:sz w:val="26"/>
          <w:szCs w:val="26"/>
        </w:rPr>
      </w:pPr>
      <w:r>
        <w:rPr>
          <w:rFonts w:ascii="Cambria" w:eastAsia="Cambria" w:cs="Cambria" w:hAnsi="Cambria"/>
          <w:b w:val="0"/>
          <w:bCs w:val="0"/>
          <w:sz w:val="22"/>
          <w:szCs w:val="22"/>
          <w:rtl/>
        </w:rPr>
        <w:t>This milestone focuses on validating the reliability, accuracy, and contextual awareness of PocketSmart AI's recommendation engine. The system is tested using real-world user scenarios across different planning categories—Home Interiors, Party Planning, and Jewelry Suggestions—to ensure consistent performance. Optimization efforts include refining AI prompt structures, improving session handling, and ensuring a smooth UI/UX across devices.</w:t>
      </w:r>
    </w:p>
    <w:p>
      <w:pPr>
        <w:pStyle w:val="3"/>
        <w:spacing w:before="280" w:after="280"/>
        <w:ind w:left="0" w:firstLine="0"/>
        <w:rPr>
          <w:rFonts w:ascii="Cambria" w:eastAsia="Cambria" w:cs="Cambria" w:hAnsi="Cambria"/>
          <w:b w:val="0"/>
          <w:bCs w:val="0"/>
          <w:sz w:val="24"/>
          <w:szCs w:val="24"/>
        </w:rPr>
      </w:pPr>
      <w:r>
        <w:rPr>
          <w:rFonts w:ascii="Cambria" w:eastAsia="Cambria" w:cs="Cambria" w:hAnsi="Cambria"/>
          <w:sz w:val="24"/>
          <w:szCs w:val="24"/>
          <w:rtl/>
        </w:rPr>
        <w:t>Activity 5.1:</w:t>
      </w:r>
      <w:r>
        <w:rPr>
          <w:rFonts w:ascii="Cambria" w:eastAsia="Cambria" w:cs="Cambria" w:hAnsi="Cambria"/>
          <w:b w:val="0"/>
          <w:bCs w:val="0"/>
          <w:sz w:val="24"/>
          <w:szCs w:val="24"/>
          <w:rtl/>
        </w:rPr>
        <w:t xml:space="preserve"> Test with Real-World Budget Inputs Across Domains</w:t>
        <w:br/>
        <w:t xml:space="preserve"> Conduct end-to-end testing using varied budgets and user preferences for:</w:t>
      </w:r>
    </w:p>
    <w:p>
      <w:pPr>
        <w:pStyle w:val="3"/>
        <w:numPr>
          <w:ilvl w:val="1"/>
          <w:numId w:val="22"/>
        </w:numPr>
        <w:spacing w:before="280" w:after="0"/>
        <w:ind w:left="1440" w:hanging="360"/>
        <w:rPr>
          <w:rFonts w:ascii="Cambria" w:eastAsia="Cambria" w:cs="Cambria" w:hAnsi="Cambria"/>
          <w:b w:val="0"/>
          <w:bCs w:val="0"/>
          <w:sz w:val="24"/>
          <w:szCs w:val="24"/>
        </w:rPr>
      </w:pPr>
      <w:r>
        <w:rPr>
          <w:rFonts w:ascii="Cambria" w:eastAsia="Cambria" w:cs="Cambria" w:hAnsi="Cambria"/>
          <w:b w:val="0"/>
          <w:bCs w:val="0"/>
          <w:sz w:val="24"/>
          <w:szCs w:val="24"/>
          <w:rtl/>
        </w:rPr>
        <w:t>Home decor setups from platforms like IKEA, Amazon</w:t>
        <w:br/>
      </w:r>
    </w:p>
    <w:p>
      <w:pPr>
        <w:pStyle w:val="3"/>
        <w:numPr>
          <w:ilvl w:val="1"/>
          <w:numId w:val="22"/>
        </w:numPr>
        <w:spacing w:before="0" w:after="0"/>
        <w:ind w:left="1440" w:hanging="360"/>
        <w:rPr>
          <w:rFonts w:ascii="Cambria" w:eastAsia="Cambria" w:cs="Cambria" w:hAnsi="Cambria"/>
          <w:b w:val="0"/>
          <w:bCs w:val="0"/>
          <w:sz w:val="24"/>
          <w:szCs w:val="24"/>
        </w:rPr>
      </w:pPr>
      <w:r>
        <w:rPr>
          <w:rFonts w:ascii="Cambria" w:eastAsia="Cambria" w:cs="Cambria" w:hAnsi="Cambria"/>
          <w:b w:val="0"/>
          <w:bCs w:val="0"/>
          <w:sz w:val="24"/>
          <w:szCs w:val="24"/>
          <w:rtl/>
        </w:rPr>
        <w:t>Party packages including food (Swiggy/Zomato), venues (OYO), and decor</w:t>
        <w:br/>
      </w:r>
    </w:p>
    <w:p>
      <w:pPr>
        <w:pStyle w:val="3"/>
        <w:numPr>
          <w:ilvl w:val="1"/>
          <w:numId w:val="22"/>
        </w:numPr>
        <w:spacing w:before="0" w:after="280"/>
        <w:ind w:left="1440" w:hanging="360"/>
        <w:rPr>
          <w:rFonts w:ascii="Cambria" w:eastAsia="Cambria" w:cs="Cambria" w:hAnsi="Cambria"/>
          <w:b w:val="0"/>
          <w:bCs w:val="0"/>
          <w:sz w:val="24"/>
          <w:szCs w:val="24"/>
        </w:rPr>
      </w:pPr>
      <w:bookmarkStart w:id="17" w:name="_heading=h.i0hobob78gj8"/>
      <w:bookmarkEnd w:id="17"/>
      <w:r>
        <w:rPr>
          <w:rFonts w:ascii="Cambria" w:eastAsia="Cambria" w:cs="Cambria" w:hAnsi="Cambria"/>
          <w:b w:val="0"/>
          <w:bCs w:val="0"/>
          <w:sz w:val="24"/>
          <w:szCs w:val="24"/>
          <w:rtl/>
        </w:rPr>
        <w:t>Jewelry suggestions matched with outfit styles, occasions, and image inputs</w:t>
      </w:r>
    </w:p>
    <w:p>
      <w:pPr>
        <w:pStyle w:val="3"/>
        <w:rPr>
          <w:rFonts w:ascii="Cambria" w:eastAsia="Cambria" w:cs="Cambria" w:hAnsi="Cambria"/>
          <w:b/>
          <w:bCs/>
          <w:sz w:val="24"/>
          <w:szCs w:val="24"/>
        </w:rPr>
      </w:pPr>
    </w:p>
    <w:p>
      <w:pPr>
        <w:pStyle w:val="3"/>
        <w:numPr>
          <w:ilvl w:val="0"/>
          <w:numId w:val="23"/>
        </w:numPr>
        <w:ind w:left="720" w:hanging="360"/>
        <w:rPr>
          <w:rFonts w:ascii="Cambria" w:eastAsia="Cambria" w:cs="Cambria" w:hAnsi="Cambria"/>
          <w:b/>
          <w:bCs/>
          <w:sz w:val="24"/>
          <w:szCs w:val="24"/>
          <w:u w:val="none"/>
        </w:rPr>
      </w:pPr>
      <w:r>
        <w:rPr>
          <w:rFonts w:ascii="Cambria" w:eastAsia="Cambria" w:cs="Cambria" w:hAnsi="Cambria"/>
          <w:b/>
          <w:bCs/>
          <w:sz w:val="24"/>
          <w:szCs w:val="24"/>
          <w:rtl/>
        </w:rPr>
        <w:t>Home Page</w:t>
      </w:r>
    </w:p>
    <w:p>
      <w:pPr>
        <w:ind w:left="720" w:firstLine="0"/>
        <w:rPr>
          <w:rFonts w:ascii="Cambria" w:eastAsia="Cambria" w:cs="Cambria" w:hAnsi="Cambria"/>
        </w:rPr>
      </w:pPr>
      <w:r>
        <w:rPr>
          <w:rFonts w:ascii="Cambria" w:eastAsia="Cambria" w:cs="Cambria" w:hAnsi="Cambria"/>
          <w:b/>
          <w:bCs/>
          <w:rtl/>
        </w:rPr>
        <w:t>Home Page</w:t>
      </w:r>
      <w:r>
        <w:rPr>
          <w:rFonts w:ascii="Cambria" w:eastAsia="Cambria" w:cs="Cambria" w:hAnsi="Cambria"/>
          <w:rtl/>
        </w:rPr>
        <w:t>: The main landing page introducing PocketSmart AI’s features with links to planner modules and user actions.</w:t>
      </w: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b/>
          <w:bCs/>
          <w:sz w:val="24"/>
          <w:szCs w:val="24"/>
        </w:rPr>
      </w:pPr>
      <w:r>
        <w:rPr>
          <w:rFonts w:ascii="Cambria" w:eastAsia="Cambria" w:cs="Cambria" w:hAnsi="Cambria"/>
          <w:b/>
          <w:bCs/>
          <w:sz w:val="24"/>
          <w:szCs w:val="24"/>
        </w:rPr>
        <w:drawing>
          <wp:inline distT="114300" distB="114300" distL="114300" distR="114300">
            <wp:extent cx="5731200" cy="4546600"/>
            <wp:effectExtent l="0" t="0" r="0" b="0"/>
            <wp:docPr id="121" name="图片 121"/>
            <wp:cNvGraphicFramePr>
              <a:graphicFrameLocks noChangeAspect="0"/>
            </wp:cNvGraphicFramePr>
            <a:graphic>
              <a:graphicData uri="http://schemas.openxmlformats.org/drawingml/2006/picture">
                <pic:pic>
                  <pic:nvPicPr>
                    <pic:cNvPr id="123" name="图片 123"/>
                    <pic:cNvPicPr/>
                  </pic:nvPicPr>
                  <pic:blipFill>
                    <a:blip r:embed="rId42"/>
                    <a:stretch>
                      <a:fillRect/>
                    </a:stretch>
                  </pic:blipFill>
                  <pic:spPr>
                    <a:xfrm rot="0">
                      <a:off x="0" y="0"/>
                      <a:ext cx="5731200" cy="4546600"/>
                    </a:xfrm>
                    <a:prstGeom prst="rect"/>
                    <a:noFill/>
                    <a:ln w="12700" cmpd="sng" cap="flat">
                      <a:solidFill>
                        <a:srgbClr val="000000"/>
                      </a:solidFill>
                      <a:prstDash val="solid"/>
                      <a:round/>
                    </a:ln>
                  </pic:spPr>
                </pic:pic>
              </a:graphicData>
            </a:graphic>
          </wp:inline>
        </w:drawing>
      </w: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b/>
          <w:bCs/>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b/>
          <w:bCs/>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b/>
          <w:bCs/>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b/>
          <w:bCs/>
          <w:sz w:val="24"/>
          <w:szCs w:val="24"/>
        </w:rPr>
      </w:pPr>
    </w:p>
    <w:p>
      <w:pPr>
        <w:keepNext w:val="0"/>
        <w:keepLines w:val="0"/>
        <w:pageBreakBefore w:val="0"/>
        <w:widowControl/>
        <w:numPr>
          <w:ilvl w:val="0"/>
          <w:numId w:val="24"/>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720" w:right="0" w:hanging="360"/>
        <w:jc w:val="left"/>
        <w:rPr>
          <w:rFonts w:ascii="Cambria" w:eastAsia="Cambria" w:cs="Cambria" w:hAnsi="Cambria"/>
          <w:b/>
          <w:bCs/>
          <w:sz w:val="24"/>
          <w:szCs w:val="24"/>
          <w:u w:val="none"/>
        </w:rPr>
      </w:pPr>
      <w:r>
        <w:rPr>
          <w:rFonts w:ascii="Cambria" w:eastAsia="Cambria" w:cs="Cambria" w:hAnsi="Cambria"/>
          <w:b/>
          <w:bCs/>
          <w:sz w:val="24"/>
          <w:szCs w:val="24"/>
          <w:rtl/>
        </w:rPr>
        <w:t>Testimonials Page</w:t>
      </w: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720" w:right="0" w:firstLine="0"/>
        <w:jc w:val="left"/>
        <w:rPr>
          <w:rFonts w:ascii="Cambria" w:eastAsia="Cambria" w:cs="Cambria" w:hAnsi="Cambria"/>
        </w:rPr>
      </w:pPr>
      <w:r>
        <w:rPr>
          <w:rFonts w:ascii="Cambria" w:eastAsia="Cambria" w:cs="Cambria" w:hAnsi="Cambria"/>
          <w:rtl/>
        </w:rPr>
        <w:t>Testimonials Page: Showcases real user reviews and success stories to demonstrate the platform’s effectiveness.</w:t>
      </w: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b/>
          <w:bCs/>
          <w:i w:val="0"/>
          <w:iCs w:val="0"/>
          <w:caps w:val="0"/>
          <w:smallCaps w:val="0"/>
          <w:strike w:val="0"/>
          <w:dstrike w:val="0"/>
          <w:color w:val="000000"/>
          <w:sz w:val="24"/>
          <w:szCs w:val="24"/>
          <w:u w:val="none"/>
          <w:shd w:val="clear" w:color="auto" w:fill="auto"/>
          <w:vertAlign w:val="baseline"/>
        </w:rPr>
      </w:pPr>
      <w:r>
        <w:rPr>
          <w:rFonts w:ascii="Cambria" w:eastAsia="Cambria" w:cs="Cambria" w:hAnsi="Cambria"/>
          <w:b/>
          <w:bCs/>
          <w:sz w:val="24"/>
          <w:szCs w:val="24"/>
        </w:rPr>
        <w:drawing>
          <wp:inline distT="114300" distB="114300" distL="114300" distR="114300">
            <wp:extent cx="5731200" cy="4711700"/>
            <wp:effectExtent l="0" t="0" r="0" b="0"/>
            <wp:docPr id="124" name="图片 124"/>
            <wp:cNvGraphicFramePr>
              <a:graphicFrameLocks noChangeAspect="0"/>
            </wp:cNvGraphicFramePr>
            <a:graphic>
              <a:graphicData uri="http://schemas.openxmlformats.org/drawingml/2006/picture">
                <pic:pic>
                  <pic:nvPicPr>
                    <pic:cNvPr id="126" name="图片 126"/>
                    <pic:cNvPicPr/>
                  </pic:nvPicPr>
                  <pic:blipFill>
                    <a:blip r:embed="rId43"/>
                    <a:stretch>
                      <a:fillRect/>
                    </a:stretch>
                  </pic:blipFill>
                  <pic:spPr>
                    <a:xfrm rot="0">
                      <a:off x="0" y="0"/>
                      <a:ext cx="5731200" cy="4711700"/>
                    </a:xfrm>
                    <a:prstGeom prst="rect"/>
                    <a:noFill/>
                    <a:ln w="12700" cmpd="sng" cap="flat">
                      <a:solidFill>
                        <a:srgbClr val="000000"/>
                      </a:solidFill>
                      <a:prstDash val="solid"/>
                      <a:round/>
                    </a:ln>
                  </pic:spPr>
                </pic:pic>
              </a:graphicData>
            </a:graphic>
          </wp:inline>
        </w:drawing>
      </w: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b w:val="0"/>
          <w:bCs w:val="0"/>
          <w:i w:val="0"/>
          <w:iCs w:val="0"/>
          <w:caps w:val="0"/>
          <w:smallCaps w:val="0"/>
          <w:strike w:val="0"/>
          <w:dstrike w:val="0"/>
          <w:color w:val="000000"/>
          <w:sz w:val="24"/>
          <w:szCs w:val="24"/>
          <w:u w:val="none"/>
          <w:shd w:val="clear" w:color="auto" w:fill="auto"/>
          <w:vertAlign w:val="baseline"/>
        </w:rPr>
      </w:pPr>
    </w:p>
    <w:p>
      <w:pPr>
        <w:keepNext w:val="0"/>
        <w:keepLines w:val="0"/>
        <w:pageBreakBefore w:val="0"/>
        <w:widowControl/>
        <w:numPr>
          <w:ilvl w:val="0"/>
          <w:numId w:val="25"/>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720" w:right="0" w:hanging="360"/>
        <w:jc w:val="left"/>
        <w:rPr>
          <w:rFonts w:ascii="Cambria" w:eastAsia="Cambria" w:cs="Cambria" w:hAnsi="Cambria"/>
          <w:b/>
          <w:bCs/>
          <w:sz w:val="24"/>
          <w:szCs w:val="24"/>
          <w:u w:val="none"/>
        </w:rPr>
      </w:pPr>
      <w:r>
        <w:rPr>
          <w:rFonts w:ascii="Cambria" w:eastAsia="Cambria" w:cs="Cambria" w:hAnsi="Cambria"/>
          <w:b/>
          <w:bCs/>
          <w:sz w:val="24"/>
          <w:szCs w:val="24"/>
          <w:rtl/>
        </w:rPr>
        <w:t xml:space="preserve">Footer </w:t>
      </w:r>
      <w:r>
        <w:rPr>
          <w:rFonts w:ascii="Cambria" w:eastAsia="Cambria" w:cs="Cambria" w:hAnsi="Cambria"/>
          <w:sz w:val="24"/>
          <w:szCs w:val="24"/>
          <w:rtl/>
        </w:rPr>
        <w:t>Part</w:t>
      </w: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r>
        <w:rPr>
          <w:rFonts w:ascii="Cambria" w:eastAsia="Cambria" w:cs="Cambria" w:hAnsi="Cambria"/>
          <w:sz w:val="24"/>
          <w:szCs w:val="24"/>
        </w:rPr>
        <w:drawing>
          <wp:inline distT="114300" distB="114300" distL="114300" distR="114300">
            <wp:extent cx="5731200" cy="1181100"/>
            <wp:effectExtent l="0" t="0" r="0" b="0"/>
            <wp:docPr id="127" name="图片 127"/>
            <wp:cNvGraphicFramePr>
              <a:graphicFrameLocks noChangeAspect="0"/>
            </wp:cNvGraphicFramePr>
            <a:graphic>
              <a:graphicData uri="http://schemas.openxmlformats.org/drawingml/2006/picture">
                <pic:pic>
                  <pic:nvPicPr>
                    <pic:cNvPr id="129" name="图片 129"/>
                    <pic:cNvPicPr/>
                  </pic:nvPicPr>
                  <pic:blipFill>
                    <a:blip r:embed="rId44"/>
                    <a:stretch>
                      <a:fillRect/>
                    </a:stretch>
                  </pic:blipFill>
                  <pic:spPr>
                    <a:xfrm rot="0">
                      <a:off x="0" y="0"/>
                      <a:ext cx="5731200" cy="1181100"/>
                    </a:xfrm>
                    <a:prstGeom prst="rect"/>
                    <a:noFill/>
                    <a:ln w="12700" cmpd="sng" cap="flat">
                      <a:solidFill>
                        <a:srgbClr val="000000"/>
                      </a:solidFill>
                      <a:prstDash val="solid"/>
                      <a:round/>
                    </a:ln>
                  </pic:spPr>
                </pic:pic>
              </a:graphicData>
            </a:graphic>
          </wp:inline>
        </w:drawing>
      </w: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numPr>
          <w:ilvl w:val="0"/>
          <w:numId w:val="26"/>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720" w:right="0" w:hanging="360"/>
        <w:jc w:val="left"/>
        <w:rPr>
          <w:rFonts w:ascii="Cambria" w:eastAsia="Cambria" w:cs="Cambria" w:hAnsi="Cambria"/>
          <w:b/>
          <w:bCs/>
          <w:sz w:val="24"/>
          <w:szCs w:val="24"/>
        </w:rPr>
      </w:pPr>
      <w:r>
        <w:rPr>
          <w:rFonts w:ascii="Cambria" w:eastAsia="Cambria" w:cs="Cambria" w:hAnsi="Cambria"/>
          <w:b/>
          <w:bCs/>
          <w:sz w:val="24"/>
          <w:szCs w:val="24"/>
          <w:rtl/>
        </w:rPr>
        <w:t>Register Page</w:t>
      </w: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720" w:right="0" w:firstLine="0"/>
        <w:jc w:val="left"/>
        <w:rPr>
          <w:rFonts w:ascii="Cambria" w:eastAsia="Cambria" w:cs="Cambria" w:hAnsi="Cambria"/>
        </w:rPr>
      </w:pPr>
      <w:r>
        <w:rPr>
          <w:rFonts w:ascii="Cambria" w:eastAsia="Cambria" w:cs="Cambria" w:hAnsi="Cambria"/>
          <w:rtl/>
        </w:rPr>
        <w:t>Register Page: Allows new users to create an account to access personalized budget recommendations.</w:t>
      </w: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b w:val="0"/>
          <w:bCs w:val="0"/>
          <w:i w:val="0"/>
          <w:iCs w:val="0"/>
          <w:caps w:val="0"/>
          <w:smallCaps w:val="0"/>
          <w:strike w:val="0"/>
          <w:dstrike w:val="0"/>
          <w:color w:val="000000"/>
          <w:sz w:val="24"/>
          <w:szCs w:val="24"/>
          <w:u w:val="none"/>
          <w:shd w:val="clear" w:color="auto" w:fill="auto"/>
          <w:vertAlign w:val="baseline"/>
        </w:rPr>
      </w:pPr>
      <w:r>
        <w:rPr>
          <w:rFonts w:ascii="Cambria" w:eastAsia="Cambria" w:cs="Cambria" w:hAnsi="Cambria"/>
          <w:sz w:val="24"/>
          <w:szCs w:val="24"/>
        </w:rPr>
        <w:drawing>
          <wp:inline distT="114300" distB="114300" distL="114300" distR="114300">
            <wp:extent cx="5638800" cy="8073706"/>
            <wp:effectExtent l="0" t="0" r="0" b="0"/>
            <wp:docPr id="130" name="图片 130"/>
            <wp:cNvGraphicFramePr>
              <a:graphicFrameLocks noChangeAspect="0"/>
            </wp:cNvGraphicFramePr>
            <a:graphic>
              <a:graphicData uri="http://schemas.openxmlformats.org/drawingml/2006/picture">
                <pic:pic>
                  <pic:nvPicPr>
                    <pic:cNvPr id="132" name="图片 132"/>
                    <pic:cNvPicPr/>
                  </pic:nvPicPr>
                  <pic:blipFill>
                    <a:blip r:embed="rId45"/>
                    <a:stretch>
                      <a:fillRect/>
                    </a:stretch>
                  </pic:blipFill>
                  <pic:spPr>
                    <a:xfrm rot="0">
                      <a:off x="0" y="0"/>
                      <a:ext cx="5638800" cy="8073706"/>
                    </a:xfrm>
                    <a:prstGeom prst="rect"/>
                    <a:noFill/>
                    <a:ln w="12700" cmpd="sng" cap="flat">
                      <a:solidFill>
                        <a:srgbClr val="000000"/>
                      </a:solidFill>
                      <a:prstDash val="solid"/>
                      <a:round/>
                    </a:ln>
                  </pic:spPr>
                </pic:pic>
              </a:graphicData>
            </a:graphic>
          </wp:inline>
        </w:drawing>
      </w: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b w:val="0"/>
          <w:bCs w:val="0"/>
          <w:i w:val="0"/>
          <w:iCs w:val="0"/>
          <w:caps w:val="0"/>
          <w:smallCaps w:val="0"/>
          <w:strike w:val="0"/>
          <w:dstrike w:val="0"/>
          <w:color w:val="000000"/>
          <w:sz w:val="24"/>
          <w:szCs w:val="24"/>
          <w:u w:val="none"/>
          <w:shd w:val="clear" w:color="auto" w:fill="auto"/>
          <w:vertAlign w:val="baseline"/>
        </w:rPr>
      </w:pPr>
    </w:p>
    <w:p>
      <w:pPr>
        <w:keepNext w:val="0"/>
        <w:keepLines w:val="0"/>
        <w:pageBreakBefore w:val="0"/>
        <w:widowControl/>
        <w:numPr>
          <w:ilvl w:val="0"/>
          <w:numId w:val="27"/>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720" w:right="0" w:hanging="360"/>
        <w:jc w:val="left"/>
        <w:rPr>
          <w:rFonts w:ascii="Cambria" w:eastAsia="Cambria" w:cs="Cambria" w:hAnsi="Cambria"/>
          <w:b/>
          <w:bCs/>
          <w:i w:val="0"/>
          <w:iCs w:val="0"/>
          <w:caps w:val="0"/>
          <w:smallCaps w:val="0"/>
          <w:strike w:val="0"/>
          <w:dstrike w:val="0"/>
          <w:color w:val="000000"/>
          <w:sz w:val="24"/>
          <w:szCs w:val="24"/>
          <w:shd w:val="clear" w:color="auto" w:fill="auto"/>
          <w:vertAlign w:val="baseline"/>
        </w:rPr>
      </w:pPr>
      <w:r>
        <w:rPr>
          <w:rFonts w:ascii="Cambria" w:eastAsia="Cambria" w:cs="Cambria" w:hAnsi="Cambria"/>
          <w:b/>
          <w:bCs/>
          <w:sz w:val="24"/>
          <w:szCs w:val="24"/>
          <w:rtl/>
        </w:rPr>
        <w:t>Login Page</w:t>
      </w:r>
    </w:p>
    <w:p>
      <w:pPr>
        <w:spacing w:after="0"/>
        <w:ind w:left="720" w:firstLine="0"/>
        <w:rPr>
          <w:rFonts w:ascii="Cambria" w:eastAsia="Cambria" w:cs="Cambria" w:hAnsi="Cambria"/>
          <w:b/>
          <w:bCs/>
          <w:sz w:val="24"/>
          <w:szCs w:val="24"/>
        </w:rPr>
      </w:pPr>
      <w:r>
        <w:rPr>
          <w:rFonts w:ascii="Cambria" w:eastAsia="Cambria" w:cs="Cambria" w:hAnsi="Cambria"/>
          <w:rtl/>
        </w:rPr>
        <w:t>Login Page: Authenticates existing users to access their dashboard and saved data.</w:t>
        <w:br/>
      </w: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b w:val="0"/>
          <w:bCs w:val="0"/>
          <w:i w:val="0"/>
          <w:iCs w:val="0"/>
          <w:caps w:val="0"/>
          <w:smallCaps w:val="0"/>
          <w:strike w:val="0"/>
          <w:dstrike w:val="0"/>
          <w:color w:val="000000"/>
          <w:sz w:val="24"/>
          <w:szCs w:val="24"/>
          <w:u w:val="none"/>
          <w:shd w:val="clear" w:color="auto" w:fill="auto"/>
          <w:vertAlign w:val="baseline"/>
        </w:rPr>
      </w:pPr>
      <w:r>
        <w:rPr>
          <w:rFonts w:ascii="Cambria" w:eastAsia="Cambria" w:cs="Cambria" w:hAnsi="Cambria"/>
          <w:sz w:val="24"/>
          <w:szCs w:val="24"/>
        </w:rPr>
        <w:drawing>
          <wp:inline distT="114300" distB="114300" distL="114300" distR="114300">
            <wp:extent cx="5038725" cy="6953250"/>
            <wp:effectExtent l="0" t="0" r="0" b="0"/>
            <wp:docPr id="133" name="图片 133"/>
            <wp:cNvGraphicFramePr>
              <a:graphicFrameLocks noChangeAspect="0"/>
            </wp:cNvGraphicFramePr>
            <a:graphic>
              <a:graphicData uri="http://schemas.openxmlformats.org/drawingml/2006/picture">
                <pic:pic>
                  <pic:nvPicPr>
                    <pic:cNvPr id="135" name="图片 135"/>
                    <pic:cNvPicPr/>
                  </pic:nvPicPr>
                  <pic:blipFill>
                    <a:blip r:embed="rId46"/>
                    <a:stretch>
                      <a:fillRect/>
                    </a:stretch>
                  </pic:blipFill>
                  <pic:spPr>
                    <a:xfrm rot="0">
                      <a:off x="0" y="0"/>
                      <a:ext cx="5038725" cy="6953250"/>
                    </a:xfrm>
                    <a:prstGeom prst="rect"/>
                    <a:noFill/>
                    <a:ln w="12700" cmpd="sng" cap="flat">
                      <a:solidFill>
                        <a:srgbClr val="000000"/>
                      </a:solidFill>
                      <a:prstDash val="solid"/>
                      <a:round/>
                    </a:ln>
                  </pic:spPr>
                </pic:pic>
              </a:graphicData>
            </a:graphic>
          </wp:inline>
        </w:drawing>
      </w: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b w:val="0"/>
          <w:bCs w:val="0"/>
          <w:i w:val="0"/>
          <w:iCs w:val="0"/>
          <w:caps w:val="0"/>
          <w:smallCaps w:val="0"/>
          <w:strike w:val="0"/>
          <w:dstrike w:val="0"/>
          <w:color w:val="000000"/>
          <w:sz w:val="24"/>
          <w:szCs w:val="24"/>
          <w:u w:val="none"/>
          <w:shd w:val="clear" w:color="auto" w:fill="auto"/>
          <w:vertAlign w:val="baseline"/>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b/>
          <w:bCs/>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b/>
          <w:bCs/>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b/>
          <w:bCs/>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b/>
          <w:bCs/>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b/>
          <w:bCs/>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b/>
          <w:bCs/>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b/>
          <w:bCs/>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b/>
          <w:bCs/>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b/>
          <w:bCs/>
          <w:sz w:val="24"/>
          <w:szCs w:val="24"/>
        </w:rPr>
      </w:pPr>
    </w:p>
    <w:p>
      <w:pPr>
        <w:keepNext w:val="0"/>
        <w:keepLines w:val="0"/>
        <w:pageBreakBefore w:val="0"/>
        <w:widowControl/>
        <w:numPr>
          <w:ilvl w:val="0"/>
          <w:numId w:val="28"/>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720" w:right="0" w:hanging="360"/>
        <w:jc w:val="left"/>
        <w:rPr>
          <w:rFonts w:ascii="Cambria" w:eastAsia="Cambria" w:cs="Cambria" w:hAnsi="Cambria"/>
          <w:b/>
          <w:bCs/>
          <w:sz w:val="24"/>
          <w:szCs w:val="24"/>
          <w:u w:val="none"/>
        </w:rPr>
      </w:pPr>
      <w:r>
        <w:rPr>
          <w:rFonts w:ascii="Cambria" w:eastAsia="Cambria" w:cs="Cambria" w:hAnsi="Cambria"/>
          <w:b/>
          <w:bCs/>
          <w:sz w:val="24"/>
          <w:szCs w:val="24"/>
          <w:rtl/>
        </w:rPr>
        <w:t>User Dashboard</w:t>
      </w: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720" w:right="0" w:firstLine="0"/>
        <w:jc w:val="left"/>
        <w:rPr>
          <w:rFonts w:ascii="Cambria" w:eastAsia="Cambria" w:cs="Cambria" w:hAnsi="Cambria"/>
        </w:rPr>
      </w:pPr>
      <w:r>
        <w:rPr>
          <w:rFonts w:ascii="Cambria" w:eastAsia="Cambria" w:cs="Cambria" w:hAnsi="Cambria"/>
          <w:rtl/>
        </w:rPr>
        <w:t>User Dashboard: Displays recent recommendations, saved queries, and personalized insights for the logged-in user.</w:t>
      </w: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b w:val="0"/>
          <w:bCs w:val="0"/>
          <w:i w:val="0"/>
          <w:iCs w:val="0"/>
          <w:caps w:val="0"/>
          <w:smallCaps w:val="0"/>
          <w:strike w:val="0"/>
          <w:dstrike w:val="0"/>
          <w:color w:val="000000"/>
          <w:sz w:val="24"/>
          <w:szCs w:val="24"/>
          <w:u w:val="none"/>
          <w:shd w:val="clear" w:color="auto" w:fill="auto"/>
          <w:vertAlign w:val="baseline"/>
        </w:rPr>
      </w:pPr>
      <w:r>
        <w:rPr>
          <w:rFonts w:ascii="Cambria" w:eastAsia="Cambria" w:cs="Cambria" w:hAnsi="Cambria"/>
          <w:sz w:val="24"/>
          <w:szCs w:val="24"/>
        </w:rPr>
        <w:drawing>
          <wp:inline distT="114300" distB="114300" distL="114300" distR="114300">
            <wp:extent cx="5731200" cy="3619500"/>
            <wp:effectExtent l="0" t="0" r="0" b="0"/>
            <wp:docPr id="136" name="图片 136"/>
            <wp:cNvGraphicFramePr>
              <a:graphicFrameLocks noChangeAspect="0"/>
            </wp:cNvGraphicFramePr>
            <a:graphic>
              <a:graphicData uri="http://schemas.openxmlformats.org/drawingml/2006/picture">
                <pic:pic>
                  <pic:nvPicPr>
                    <pic:cNvPr id="138" name="图片 138"/>
                    <pic:cNvPicPr/>
                  </pic:nvPicPr>
                  <pic:blipFill>
                    <a:blip r:embed="rId47"/>
                    <a:stretch>
                      <a:fillRect/>
                    </a:stretch>
                  </pic:blipFill>
                  <pic:spPr>
                    <a:xfrm rot="0">
                      <a:off x="0" y="0"/>
                      <a:ext cx="5731200" cy="3619500"/>
                    </a:xfrm>
                    <a:prstGeom prst="rect"/>
                    <a:noFill/>
                    <a:ln w="12700" cmpd="sng" cap="flat">
                      <a:solidFill>
                        <a:srgbClr val="000000"/>
                      </a:solidFill>
                      <a:prstDash val="solid"/>
                      <a:round/>
                    </a:ln>
                  </pic:spPr>
                </pic:pic>
              </a:graphicData>
            </a:graphic>
          </wp:inline>
        </w:drawing>
      </w:r>
      <w:r>
        <w:rPr>
          <w:rFonts w:ascii="Cambria" w:eastAsia="Cambria" w:cs="Cambria" w:hAnsi="Cambria"/>
          <w:b w:val="0"/>
          <w:bCs w:val="0"/>
          <w:i w:val="0"/>
          <w:iCs w:val="0"/>
          <w:caps w:val="0"/>
          <w:smallCaps w:val="0"/>
          <w:strike w:val="0"/>
          <w:dstrike w:val="0"/>
          <w:color w:val="000000"/>
          <w:sz w:val="24"/>
          <w:szCs w:val="24"/>
          <w:u w:val="none"/>
          <w:shd w:val="clear" w:color="auto" w:fill="auto"/>
          <w:vertAlign w:val="baseline"/>
          <w:rtl/>
        </w:rPr>
        <w:br/>
      </w:r>
      <w:r>
        <w:rPr>
          <w:rFonts w:ascii="Cambria" w:eastAsia="Cambria" w:cs="Cambria" w:hAnsi="Cambria"/>
          <w:sz w:val="24"/>
          <w:szCs w:val="24"/>
        </w:rPr>
        <w:drawing>
          <wp:inline distT="114300" distB="114300" distL="114300" distR="114300">
            <wp:extent cx="5776913" cy="1981200"/>
            <wp:effectExtent l="0" t="0" r="0" b="0"/>
            <wp:docPr id="139" name="图片 139"/>
            <wp:cNvGraphicFramePr>
              <a:graphicFrameLocks noChangeAspect="0"/>
            </wp:cNvGraphicFramePr>
            <a:graphic>
              <a:graphicData uri="http://schemas.openxmlformats.org/drawingml/2006/picture">
                <pic:pic>
                  <pic:nvPicPr>
                    <pic:cNvPr id="141" name="图片 141"/>
                    <pic:cNvPicPr/>
                  </pic:nvPicPr>
                  <pic:blipFill>
                    <a:blip r:embed="rId48"/>
                    <a:stretch>
                      <a:fillRect/>
                    </a:stretch>
                  </pic:blipFill>
                  <pic:spPr>
                    <a:xfrm rot="0">
                      <a:off x="0" y="0"/>
                      <a:ext cx="5776913" cy="1981200"/>
                    </a:xfrm>
                    <a:prstGeom prst="rect"/>
                    <a:noFill/>
                    <a:ln w="12700" cmpd="sng" cap="flat">
                      <a:solidFill>
                        <a:srgbClr val="000000"/>
                      </a:solidFill>
                      <a:prstDash val="solid"/>
                      <a:round/>
                    </a:ln>
                  </pic:spPr>
                </pic:pic>
              </a:graphicData>
            </a:graphic>
          </wp:inline>
        </w:drawing>
      </w: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b w:val="0"/>
          <w:bCs w:val="0"/>
          <w:i w:val="0"/>
          <w:iCs w:val="0"/>
          <w:caps w:val="0"/>
          <w:smallCaps w:val="0"/>
          <w:strike w:val="0"/>
          <w:dstrike w:val="0"/>
          <w:color w:val="000000"/>
          <w:sz w:val="24"/>
          <w:szCs w:val="24"/>
          <w:u w:val="none"/>
          <w:shd w:val="clear" w:color="auto" w:fill="auto"/>
          <w:vertAlign w:val="baseline"/>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b w:val="0"/>
          <w:bCs w:val="0"/>
          <w:i w:val="0"/>
          <w:iCs w:val="0"/>
          <w:caps w:val="0"/>
          <w:smallCaps w:val="0"/>
          <w:strike w:val="0"/>
          <w:dstrike w:val="0"/>
          <w:color w:val="000000"/>
          <w:sz w:val="24"/>
          <w:szCs w:val="24"/>
          <w:u w:val="none"/>
          <w:shd w:val="clear" w:color="auto" w:fill="auto"/>
          <w:vertAlign w:val="baseline"/>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spacing w:after="0"/>
        <w:rPr>
          <w:rFonts w:ascii="Cambria" w:eastAsia="Cambria" w:cs="Cambria" w:hAnsi="Cambria"/>
          <w:sz w:val="24"/>
          <w:szCs w:val="24"/>
        </w:rPr>
      </w:pPr>
      <w:r>
        <w:rPr>
          <w:rFonts w:ascii="Cambria" w:eastAsia="Cambria" w:cs="Cambria" w:hAnsi="Cambria"/>
          <w:b/>
          <w:bCs/>
          <w:sz w:val="24"/>
          <w:szCs w:val="24"/>
          <w:rtl/>
        </w:rPr>
        <w:t>Home Interior Budget Planner Page</w:t>
      </w:r>
      <w:r>
        <w:rPr>
          <w:rFonts w:ascii="Cambria" w:eastAsia="Cambria" w:cs="Cambria" w:hAnsi="Cambria"/>
          <w:sz w:val="24"/>
          <w:szCs w:val="24"/>
          <w:rtl/>
        </w:rPr>
        <w:t>: Lets users input home decor preferences and budget to get tailored suggestions from multiple platforms.</w:t>
        <w:br/>
      </w: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b w:val="0"/>
          <w:bCs w:val="0"/>
          <w:i w:val="0"/>
          <w:iCs w:val="0"/>
          <w:caps w:val="0"/>
          <w:smallCaps w:val="0"/>
          <w:strike w:val="0"/>
          <w:dstrike w:val="0"/>
          <w:color w:val="000000"/>
          <w:sz w:val="24"/>
          <w:szCs w:val="24"/>
          <w:u w:val="none"/>
          <w:shd w:val="clear" w:color="auto" w:fill="auto"/>
          <w:vertAlign w:val="baseline"/>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r>
        <w:rPr>
          <w:rFonts w:ascii="Cambria" w:eastAsia="Cambria" w:cs="Cambria" w:hAnsi="Cambria"/>
          <w:sz w:val="24"/>
          <w:szCs w:val="24"/>
        </w:rPr>
        <w:drawing>
          <wp:inline distT="114300" distB="114300" distL="114300" distR="114300">
            <wp:extent cx="5731200" cy="5765799"/>
            <wp:effectExtent l="0" t="0" r="0" b="0"/>
            <wp:docPr id="142" name="图片 142"/>
            <wp:cNvGraphicFramePr>
              <a:graphicFrameLocks noChangeAspect="0"/>
            </wp:cNvGraphicFramePr>
            <a:graphic>
              <a:graphicData uri="http://schemas.openxmlformats.org/drawingml/2006/picture">
                <pic:pic>
                  <pic:nvPicPr>
                    <pic:cNvPr id="144" name="图片 144"/>
                    <pic:cNvPicPr/>
                  </pic:nvPicPr>
                  <pic:blipFill>
                    <a:blip r:embed="rId49"/>
                    <a:stretch>
                      <a:fillRect/>
                    </a:stretch>
                  </pic:blipFill>
                  <pic:spPr>
                    <a:xfrm rot="0">
                      <a:off x="0" y="0"/>
                      <a:ext cx="5731200" cy="5765799"/>
                    </a:xfrm>
                    <a:prstGeom prst="rect"/>
                    <a:noFill/>
                    <a:ln w="12700" cmpd="sng" cap="flat">
                      <a:solidFill>
                        <a:srgbClr val="000000"/>
                      </a:solidFill>
                      <a:prstDash val="solid"/>
                      <a:round/>
                    </a:ln>
                  </pic:spPr>
                </pic:pic>
              </a:graphicData>
            </a:graphic>
          </wp:inline>
        </w:drawing>
      </w: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r>
        <w:rPr>
          <w:rFonts w:ascii="Cambria" w:eastAsia="Cambria" w:cs="Cambria" w:hAnsi="Cambria"/>
          <w:b/>
          <w:bCs/>
          <w:sz w:val="24"/>
          <w:szCs w:val="24"/>
          <w:rtl/>
        </w:rPr>
        <w:t>Home Interior Recommendations Page</w:t>
      </w:r>
      <w:r>
        <w:rPr>
          <w:rFonts w:ascii="Cambria" w:eastAsia="Cambria" w:cs="Cambria" w:hAnsi="Cambria"/>
          <w:sz w:val="24"/>
          <w:szCs w:val="24"/>
          <w:rtl/>
        </w:rPr>
        <w:t>: Displays AI-generated product suggestions for home decor based on the user's budget and style preferences.</w:t>
      </w: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r>
        <w:rPr>
          <w:rFonts w:ascii="Cambria" w:eastAsia="Cambria" w:cs="Cambria" w:hAnsi="Cambria"/>
          <w:sz w:val="24"/>
          <w:szCs w:val="24"/>
        </w:rPr>
        <w:drawing>
          <wp:inline distT="114300" distB="114300" distL="114300" distR="114300">
            <wp:extent cx="5553075" cy="8582025"/>
            <wp:effectExtent l="0" t="0" r="0" b="0"/>
            <wp:docPr id="145" name="图片 145"/>
            <wp:cNvGraphicFramePr>
              <a:graphicFrameLocks noChangeAspect="0"/>
            </wp:cNvGraphicFramePr>
            <a:graphic>
              <a:graphicData uri="http://schemas.openxmlformats.org/drawingml/2006/picture">
                <pic:pic>
                  <pic:nvPicPr>
                    <pic:cNvPr id="147" name="图片 147"/>
                    <pic:cNvPicPr/>
                  </pic:nvPicPr>
                  <pic:blipFill>
                    <a:blip r:embed="rId50"/>
                    <a:stretch>
                      <a:fillRect/>
                    </a:stretch>
                  </pic:blipFill>
                  <pic:spPr>
                    <a:xfrm rot="0">
                      <a:off x="0" y="0"/>
                      <a:ext cx="5553075" cy="8582025"/>
                    </a:xfrm>
                    <a:prstGeom prst="rect"/>
                    <a:noFill/>
                    <a:ln w="12700" cmpd="sng" cap="flat">
                      <a:solidFill>
                        <a:srgbClr val="000000"/>
                      </a:solidFill>
                      <a:prstDash val="solid"/>
                      <a:round/>
                    </a:ln>
                  </pic:spPr>
                </pic:pic>
              </a:graphicData>
            </a:graphic>
          </wp:inline>
        </w:drawing>
      </w: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r>
        <w:rPr>
          <w:rFonts w:ascii="Cambria" w:eastAsia="Cambria" w:cs="Cambria" w:hAnsi="Cambria"/>
          <w:b/>
          <w:bCs/>
          <w:sz w:val="24"/>
          <w:szCs w:val="24"/>
          <w:rtl/>
        </w:rPr>
        <w:t>Party Budget Planner Page</w:t>
      </w:r>
      <w:r>
        <w:rPr>
          <w:rFonts w:ascii="Cambria" w:eastAsia="Cambria" w:cs="Cambria" w:hAnsi="Cambria"/>
          <w:sz w:val="24"/>
          <w:szCs w:val="24"/>
          <w:rtl/>
        </w:rPr>
        <w:t>: Helps users plan events by suggesting venues, food, and decorations based on budget and guest count</w:t>
      </w: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r>
        <w:rPr>
          <w:rFonts w:ascii="Cambria" w:eastAsia="Cambria" w:cs="Cambria" w:hAnsi="Cambria"/>
          <w:sz w:val="24"/>
          <w:szCs w:val="24"/>
        </w:rPr>
        <w:drawing>
          <wp:inline distT="114300" distB="114300" distL="114300" distR="114300">
            <wp:extent cx="5731200" cy="5854700"/>
            <wp:effectExtent l="0" t="0" r="0" b="0"/>
            <wp:docPr id="148" name="图片 148"/>
            <wp:cNvGraphicFramePr>
              <a:graphicFrameLocks noChangeAspect="0"/>
            </wp:cNvGraphicFramePr>
            <a:graphic>
              <a:graphicData uri="http://schemas.openxmlformats.org/drawingml/2006/picture">
                <pic:pic>
                  <pic:nvPicPr>
                    <pic:cNvPr id="150" name="图片 150"/>
                    <pic:cNvPicPr/>
                  </pic:nvPicPr>
                  <pic:blipFill>
                    <a:blip r:embed="rId51"/>
                    <a:stretch>
                      <a:fillRect/>
                    </a:stretch>
                  </pic:blipFill>
                  <pic:spPr>
                    <a:xfrm rot="0">
                      <a:off x="0" y="0"/>
                      <a:ext cx="5731200" cy="5854700"/>
                    </a:xfrm>
                    <a:prstGeom prst="rect"/>
                    <a:noFill/>
                    <a:ln w="12700" cmpd="sng" cap="flat">
                      <a:solidFill>
                        <a:srgbClr val="000000"/>
                      </a:solidFill>
                      <a:prstDash val="solid"/>
                      <a:round/>
                    </a:ln>
                  </pic:spPr>
                </pic:pic>
              </a:graphicData>
            </a:graphic>
          </wp:inline>
        </w:drawing>
      </w: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r>
        <w:rPr>
          <w:rFonts w:ascii="Cambria" w:eastAsia="Cambria" w:cs="Cambria" w:hAnsi="Cambria"/>
          <w:b/>
          <w:bCs/>
          <w:sz w:val="24"/>
          <w:szCs w:val="24"/>
          <w:rtl/>
        </w:rPr>
        <w:t>Party Budget Recommendations Page</w:t>
      </w:r>
      <w:r>
        <w:rPr>
          <w:rFonts w:ascii="Cambria" w:eastAsia="Cambria" w:cs="Cambria" w:hAnsi="Cambria"/>
          <w:sz w:val="24"/>
          <w:szCs w:val="24"/>
          <w:rtl/>
        </w:rPr>
        <w:t>: Shows curated party planning options, including food, venues, and decorations, matched to the provided budget.</w:t>
      </w: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r>
        <w:rPr>
          <w:rFonts w:ascii="Cambria" w:eastAsia="Cambria" w:cs="Cambria" w:hAnsi="Cambria"/>
          <w:sz w:val="24"/>
          <w:szCs w:val="24"/>
        </w:rPr>
        <w:drawing>
          <wp:inline distT="114300" distB="114300" distL="114300" distR="114300">
            <wp:extent cx="4200525" cy="8629650"/>
            <wp:effectExtent l="0" t="0" r="0" b="0"/>
            <wp:docPr id="151" name="图片 151"/>
            <wp:cNvGraphicFramePr>
              <a:graphicFrameLocks noChangeAspect="0"/>
            </wp:cNvGraphicFramePr>
            <a:graphic>
              <a:graphicData uri="http://schemas.openxmlformats.org/drawingml/2006/picture">
                <pic:pic>
                  <pic:nvPicPr>
                    <pic:cNvPr id="153" name="图片 153"/>
                    <pic:cNvPicPr/>
                  </pic:nvPicPr>
                  <pic:blipFill>
                    <a:blip r:embed="rId52"/>
                    <a:stretch>
                      <a:fillRect/>
                    </a:stretch>
                  </pic:blipFill>
                  <pic:spPr>
                    <a:xfrm rot="0">
                      <a:off x="0" y="0"/>
                      <a:ext cx="4200525" cy="8629650"/>
                    </a:xfrm>
                    <a:prstGeom prst="rect"/>
                    <a:noFill/>
                    <a:ln w="12700" cmpd="sng" cap="flat">
                      <a:solidFill>
                        <a:srgbClr val="000000"/>
                      </a:solidFill>
                      <a:prstDash val="solid"/>
                      <a:round/>
                    </a:ln>
                  </pic:spPr>
                </pic:pic>
              </a:graphicData>
            </a:graphic>
          </wp:inline>
        </w:drawing>
      </w: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spacing w:after="0"/>
        <w:rPr>
          <w:rFonts w:ascii="Cambria" w:eastAsia="Cambria" w:cs="Cambria" w:hAnsi="Cambria"/>
          <w:sz w:val="24"/>
          <w:szCs w:val="24"/>
        </w:rPr>
      </w:pPr>
      <w:r>
        <w:rPr>
          <w:rFonts w:ascii="Cambria" w:eastAsia="Cambria" w:cs="Cambria" w:hAnsi="Cambria"/>
          <w:b/>
          <w:bCs/>
          <w:sz w:val="24"/>
          <w:szCs w:val="24"/>
          <w:rtl/>
        </w:rPr>
        <w:t>Jewelry Budget Planner Page</w:t>
      </w:r>
      <w:r>
        <w:rPr>
          <w:rFonts w:ascii="Cambria" w:eastAsia="Cambria" w:cs="Cambria" w:hAnsi="Cambria"/>
          <w:sz w:val="24"/>
          <w:szCs w:val="24"/>
          <w:rtl/>
        </w:rPr>
        <w:t>: Provides jewelry recommendations aligned with occasion and outfit style, using text and optional image inputs.</w:t>
      </w: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r>
        <w:rPr>
          <w:rFonts w:ascii="Cambria" w:eastAsia="Cambria" w:cs="Cambria" w:hAnsi="Cambria"/>
          <w:sz w:val="24"/>
          <w:szCs w:val="24"/>
        </w:rPr>
        <w:drawing>
          <wp:inline distT="114300" distB="114300" distL="114300" distR="114300">
            <wp:extent cx="5467350" cy="6210300"/>
            <wp:effectExtent l="0" t="0" r="0" b="0"/>
            <wp:docPr id="154" name="图片 154"/>
            <wp:cNvGraphicFramePr>
              <a:graphicFrameLocks noChangeAspect="0"/>
            </wp:cNvGraphicFramePr>
            <a:graphic>
              <a:graphicData uri="http://schemas.openxmlformats.org/drawingml/2006/picture">
                <pic:pic>
                  <pic:nvPicPr>
                    <pic:cNvPr id="156" name="图片 156"/>
                    <pic:cNvPicPr/>
                  </pic:nvPicPr>
                  <pic:blipFill>
                    <a:blip r:embed="rId53"/>
                    <a:stretch>
                      <a:fillRect/>
                    </a:stretch>
                  </pic:blipFill>
                  <pic:spPr>
                    <a:xfrm rot="0">
                      <a:off x="0" y="0"/>
                      <a:ext cx="5467350" cy="6210300"/>
                    </a:xfrm>
                    <a:prstGeom prst="rect"/>
                    <a:noFill/>
                    <a:ln w="12700" cmpd="sng" cap="flat">
                      <a:solidFill>
                        <a:srgbClr val="000000"/>
                      </a:solidFill>
                      <a:prstDash val="solid"/>
                      <a:round/>
                    </a:ln>
                  </pic:spPr>
                </pic:pic>
              </a:graphicData>
            </a:graphic>
          </wp:inline>
        </w:drawing>
      </w: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sz w:val="24"/>
          <w:szCs w:val="24"/>
        </w:rPr>
      </w:pPr>
      <w:r>
        <w:rPr>
          <w:rFonts w:ascii="Cambria" w:eastAsia="Cambria" w:cs="Cambria" w:hAnsi="Cambria"/>
          <w:b/>
          <w:bCs/>
          <w:sz w:val="24"/>
          <w:szCs w:val="24"/>
          <w:rtl/>
        </w:rPr>
        <w:t>Jewelry Budget Recommendations Page</w:t>
      </w:r>
      <w:r>
        <w:rPr>
          <w:rFonts w:ascii="Cambria" w:eastAsia="Cambria" w:cs="Cambria" w:hAnsi="Cambria"/>
          <w:sz w:val="24"/>
          <w:szCs w:val="24"/>
          <w:rtl/>
        </w:rPr>
        <w:t>: Presents personalized jewelry options tailored to the occasion, outfit, and budget, using Gemini-generated insights.</w:t>
      </w: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b w:val="0"/>
          <w:bCs w:val="0"/>
          <w:i w:val="0"/>
          <w:iCs w:val="0"/>
          <w:caps w:val="0"/>
          <w:smallCaps w:val="0"/>
          <w:strike w:val="0"/>
          <w:dstrike w:val="0"/>
          <w:color w:val="000000"/>
          <w:sz w:val="24"/>
          <w:szCs w:val="24"/>
          <w:u w:val="none"/>
          <w:shd w:val="clear" w:color="auto" w:fill="auto"/>
          <w:vertAlign w:val="baseline"/>
        </w:rPr>
      </w:pPr>
      <w:r>
        <w:rPr>
          <w:rFonts w:ascii="Cambria" w:eastAsia="Cambria" w:cs="Cambria" w:hAnsi="Cambria"/>
          <w:sz w:val="24"/>
          <w:szCs w:val="24"/>
        </w:rPr>
        <w:drawing>
          <wp:inline distT="114300" distB="114300" distL="114300" distR="114300">
            <wp:extent cx="3810000" cy="7524750"/>
            <wp:effectExtent l="0" t="0" r="0" b="0"/>
            <wp:docPr id="157" name="图片 157"/>
            <wp:cNvGraphicFramePr>
              <a:graphicFrameLocks noChangeAspect="0"/>
            </wp:cNvGraphicFramePr>
            <a:graphic>
              <a:graphicData uri="http://schemas.openxmlformats.org/drawingml/2006/picture">
                <pic:pic>
                  <pic:nvPicPr>
                    <pic:cNvPr id="159" name="图片 159"/>
                    <pic:cNvPicPr/>
                  </pic:nvPicPr>
                  <pic:blipFill>
                    <a:blip r:embed="rId54"/>
                    <a:stretch>
                      <a:fillRect/>
                    </a:stretch>
                  </pic:blipFill>
                  <pic:spPr>
                    <a:xfrm rot="0">
                      <a:off x="0" y="0"/>
                      <a:ext cx="3810000" cy="7524750"/>
                    </a:xfrm>
                    <a:prstGeom prst="rect"/>
                    <a:noFill/>
                    <a:ln w="12700" cmpd="sng" cap="flat">
                      <a:solidFill>
                        <a:srgbClr val="000000"/>
                      </a:solidFill>
                      <a:prstDash val="solid"/>
                      <a:round/>
                    </a:ln>
                  </pic:spPr>
                </pic:pic>
              </a:graphicData>
            </a:graphic>
          </wp:inline>
        </w:drawing>
      </w: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b w:val="0"/>
          <w:bCs w:val="0"/>
          <w:i w:val="0"/>
          <w:iCs w:val="0"/>
          <w:caps w:val="0"/>
          <w:smallCaps w:val="0"/>
          <w:strike w:val="0"/>
          <w:dstrike w:val="0"/>
          <w:color w:val="000000"/>
          <w:sz w:val="24"/>
          <w:szCs w:val="24"/>
          <w:u w:val="none"/>
          <w:shd w:val="clear" w:color="auto" w:fill="auto"/>
          <w:vertAlign w:val="baseline"/>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b w:val="0"/>
          <w:bCs w:val="0"/>
          <w:i w:val="0"/>
          <w:iCs w:val="0"/>
          <w:caps w:val="0"/>
          <w:smallCaps w:val="0"/>
          <w:strike w:val="0"/>
          <w:dstrike w:val="0"/>
          <w:color w:val="000000"/>
          <w:sz w:val="24"/>
          <w:szCs w:val="24"/>
          <w:u w:val="none"/>
          <w:shd w:val="clear" w:color="auto" w:fill="auto"/>
          <w:vertAlign w:val="baseline"/>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b w:val="0"/>
          <w:bCs w:val="0"/>
          <w:i w:val="0"/>
          <w:iCs w:val="0"/>
          <w:caps w:val="0"/>
          <w:smallCaps w:val="0"/>
          <w:strike w:val="0"/>
          <w:dstrike w:val="0"/>
          <w:color w:val="000000"/>
          <w:sz w:val="24"/>
          <w:szCs w:val="24"/>
          <w:u w:val="none"/>
          <w:shd w:val="clear" w:color="auto" w:fill="auto"/>
          <w:vertAlign w:val="baseline"/>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b w:val="0"/>
          <w:bCs w:val="0"/>
          <w:i w:val="0"/>
          <w:iCs w:val="0"/>
          <w:caps w:val="0"/>
          <w:smallCaps w:val="0"/>
          <w:strike w:val="0"/>
          <w:dstrike w:val="0"/>
          <w:color w:val="000000"/>
          <w:sz w:val="24"/>
          <w:szCs w:val="24"/>
          <w:u w:val="none"/>
          <w:shd w:val="clear" w:color="auto" w:fill="auto"/>
          <w:vertAlign w:val="baseline"/>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b w:val="0"/>
          <w:bCs w:val="0"/>
          <w:i w:val="0"/>
          <w:iCs w:val="0"/>
          <w:caps w:val="0"/>
          <w:smallCaps w:val="0"/>
          <w:strike w:val="0"/>
          <w:dstrike w:val="0"/>
          <w:color w:val="000000"/>
          <w:sz w:val="24"/>
          <w:szCs w:val="24"/>
          <w:u w:val="none"/>
          <w:shd w:val="clear" w:color="auto" w:fill="auto"/>
          <w:vertAlign w:val="baseline"/>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b w:val="0"/>
          <w:bCs w:val="0"/>
          <w:i w:val="0"/>
          <w:iCs w:val="0"/>
          <w:caps w:val="0"/>
          <w:smallCaps w:val="0"/>
          <w:strike w:val="0"/>
          <w:dstrike w:val="0"/>
          <w:color w:val="000000"/>
          <w:sz w:val="24"/>
          <w:szCs w:val="24"/>
          <w:u w:val="none"/>
          <w:shd w:val="clear" w:color="auto" w:fill="auto"/>
          <w:vertAlign w:val="baseline"/>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b w:val="0"/>
          <w:bCs w:val="0"/>
          <w:i w:val="0"/>
          <w:iCs w:val="0"/>
          <w:caps w:val="0"/>
          <w:smallCaps w:val="0"/>
          <w:strike w:val="0"/>
          <w:dstrike w:val="0"/>
          <w:color w:val="000000"/>
          <w:sz w:val="24"/>
          <w:szCs w:val="24"/>
          <w:u w:val="none"/>
          <w:shd w:val="clear" w:color="auto" w:fill="auto"/>
          <w:vertAlign w:val="baseline"/>
        </w:rPr>
      </w:pPr>
      <w:r>
        <w:rPr>
          <w:rFonts w:ascii="Cambria" w:eastAsia="Cambria" w:cs="Cambria" w:hAnsi="Cambria"/>
          <w:b/>
          <w:bCs/>
          <w:sz w:val="24"/>
          <w:szCs w:val="24"/>
          <w:rtl/>
        </w:rPr>
        <w:t>Recommendation History Page</w:t>
      </w:r>
      <w:r>
        <w:rPr>
          <w:rFonts w:ascii="Cambria" w:eastAsia="Cambria" w:cs="Cambria" w:hAnsi="Cambria"/>
          <w:sz w:val="24"/>
          <w:szCs w:val="24"/>
          <w:rtl/>
        </w:rPr>
        <w:t>: Displays a log of the user's past recommendation queries and results, allowing easy review and reuse of previous plans.</w:t>
      </w: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b w:val="0"/>
          <w:bCs w:val="0"/>
          <w:i w:val="0"/>
          <w:iCs w:val="0"/>
          <w:caps w:val="0"/>
          <w:smallCaps w:val="0"/>
          <w:strike w:val="0"/>
          <w:dstrike w:val="0"/>
          <w:color w:val="000000"/>
          <w:sz w:val="24"/>
          <w:szCs w:val="24"/>
          <w:u w:val="none"/>
          <w:shd w:val="clear" w:color="auto" w:fill="auto"/>
          <w:vertAlign w:val="baseline"/>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b w:val="0"/>
          <w:bCs w:val="0"/>
          <w:i w:val="0"/>
          <w:iCs w:val="0"/>
          <w:caps w:val="0"/>
          <w:smallCaps w:val="0"/>
          <w:strike w:val="0"/>
          <w:dstrike w:val="0"/>
          <w:color w:val="000000"/>
          <w:sz w:val="24"/>
          <w:szCs w:val="24"/>
          <w:u w:val="none"/>
          <w:shd w:val="clear" w:color="auto" w:fill="auto"/>
          <w:vertAlign w:val="baseline"/>
        </w:rPr>
      </w:pPr>
      <w:r>
        <w:rPr>
          <w:rFonts w:ascii="Cambria" w:eastAsia="Cambria" w:cs="Cambria" w:hAnsi="Cambria"/>
          <w:sz w:val="24"/>
          <w:szCs w:val="24"/>
        </w:rPr>
        <w:drawing>
          <wp:inline distT="114300" distB="114300" distL="114300" distR="114300">
            <wp:extent cx="5731200" cy="3911600"/>
            <wp:effectExtent l="0" t="0" r="0" b="0"/>
            <wp:docPr id="160" name="图片 160"/>
            <wp:cNvGraphicFramePr>
              <a:graphicFrameLocks noChangeAspect="0"/>
            </wp:cNvGraphicFramePr>
            <a:graphic>
              <a:graphicData uri="http://schemas.openxmlformats.org/drawingml/2006/picture">
                <pic:pic>
                  <pic:nvPicPr>
                    <pic:cNvPr id="162" name="图片 162"/>
                    <pic:cNvPicPr/>
                  </pic:nvPicPr>
                  <pic:blipFill>
                    <a:blip r:embed="rId55"/>
                    <a:stretch>
                      <a:fillRect/>
                    </a:stretch>
                  </pic:blipFill>
                  <pic:spPr>
                    <a:xfrm rot="0">
                      <a:off x="0" y="0"/>
                      <a:ext cx="5731200" cy="3911600"/>
                    </a:xfrm>
                    <a:prstGeom prst="rect"/>
                    <a:noFill/>
                    <a:ln w="12700" cmpd="sng" cap="flat">
                      <a:solidFill>
                        <a:srgbClr val="000000"/>
                      </a:solidFill>
                      <a:prstDash val="solid"/>
                      <a:round/>
                    </a:ln>
                  </pic:spPr>
                </pic:pic>
              </a:graphicData>
            </a:graphic>
          </wp:inline>
        </w:drawing>
      </w:r>
      <w:r>
        <w:rPr>
          <w:rFonts w:ascii="Cambria" w:eastAsia="Cambria" w:cs="Cambria" w:hAnsi="Cambria"/>
          <w:sz w:val="24"/>
          <w:szCs w:val="24"/>
          <w:rtl/>
        </w:rPr>
        <w:t>aq</w:t>
      </w: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59" w:lineRule="auto"/>
        <w:ind w:left="0" w:right="0" w:firstLine="0"/>
        <w:jc w:val="left"/>
        <w:rPr>
          <w:rFonts w:ascii="Cambria" w:eastAsia="Cambria" w:cs="Cambria" w:hAnsi="Cambria"/>
          <w:b w:val="0"/>
          <w:bCs w:val="0"/>
          <w:i w:val="0"/>
          <w:iCs w:val="0"/>
          <w:caps w:val="0"/>
          <w:smallCaps w:val="0"/>
          <w:strike w:val="0"/>
          <w:dstrike w:val="0"/>
          <w:color w:val="000000"/>
          <w:sz w:val="24"/>
          <w:szCs w:val="24"/>
          <w:u w:val="none"/>
          <w:shd w:val="clear" w:color="auto" w:fill="auto"/>
          <w:vertAlign w:val="baseline"/>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160" w:line="259" w:lineRule="auto"/>
        <w:ind w:left="0" w:right="0" w:firstLine="0"/>
        <w:jc w:val="left"/>
        <w:rPr>
          <w:rFonts w:ascii="Cambria" w:eastAsia="Cambria" w:cs="Cambria" w:hAnsi="Cambria"/>
          <w:b w:val="0"/>
          <w:bCs w:val="0"/>
          <w:i w:val="0"/>
          <w:iCs w:val="0"/>
          <w:caps w:val="0"/>
          <w:smallCaps w:val="0"/>
          <w:strike w:val="0"/>
          <w:dstrike w:val="0"/>
          <w:color w:val="000000"/>
          <w:sz w:val="24"/>
          <w:szCs w:val="24"/>
          <w:u w:val="none"/>
          <w:shd w:val="clear" w:color="auto" w:fill="auto"/>
          <w:vertAlign w:val="baseline"/>
        </w:rPr>
      </w:pPr>
    </w:p>
    <w:p>
      <w:pPr>
        <w:spacing w:before="280" w:after="280" w:line="240" w:lineRule="auto"/>
        <w:rPr>
          <w:rFonts w:ascii="Times New Roman" w:eastAsia="Times New Roman" w:cs="Times New Roman" w:hAnsi="Times New Roman"/>
          <w:b/>
          <w:bCs/>
          <w:sz w:val="24"/>
          <w:szCs w:val="24"/>
        </w:rPr>
      </w:pPr>
    </w:p>
    <w:p>
      <w:pPr>
        <w:spacing w:before="280" w:after="280" w:line="240" w:lineRule="auto"/>
        <w:rPr>
          <w:rFonts w:ascii="Times New Roman" w:eastAsia="Times New Roman" w:cs="Times New Roman" w:hAnsi="Times New Roman"/>
          <w:b/>
          <w:bCs/>
          <w:sz w:val="24"/>
          <w:szCs w:val="24"/>
        </w:rPr>
      </w:pPr>
    </w:p>
    <w:p>
      <w:pPr>
        <w:spacing w:before="280" w:after="280" w:line="240" w:lineRule="auto"/>
        <w:rPr>
          <w:rFonts w:ascii="Times New Roman" w:eastAsia="Times New Roman" w:cs="Times New Roman" w:hAnsi="Times New Roman"/>
          <w:b/>
          <w:bCs/>
          <w:sz w:val="24"/>
          <w:szCs w:val="24"/>
        </w:rPr>
      </w:pPr>
    </w:p>
    <w:p>
      <w:pPr>
        <w:spacing w:before="280" w:after="280" w:line="240" w:lineRule="auto"/>
        <w:rPr>
          <w:rFonts w:ascii="Times New Roman" w:eastAsia="Times New Roman" w:cs="Times New Roman" w:hAnsi="Times New Roman"/>
          <w:b/>
          <w:bCs/>
          <w:sz w:val="24"/>
          <w:szCs w:val="24"/>
        </w:rPr>
      </w:pPr>
    </w:p>
    <w:p>
      <w:pPr>
        <w:spacing w:before="280" w:after="280" w:line="240" w:lineRule="auto"/>
        <w:rPr>
          <w:rFonts w:ascii="Times New Roman" w:eastAsia="Times New Roman" w:cs="Times New Roman" w:hAnsi="Times New Roman"/>
          <w:b/>
          <w:bCs/>
          <w:sz w:val="24"/>
          <w:szCs w:val="24"/>
        </w:rPr>
      </w:pPr>
    </w:p>
    <w:p>
      <w:pPr>
        <w:spacing w:before="280" w:after="280" w:line="240" w:lineRule="auto"/>
        <w:rPr>
          <w:rFonts w:ascii="Times New Roman" w:eastAsia="Times New Roman" w:cs="Times New Roman" w:hAnsi="Times New Roman"/>
          <w:b/>
          <w:bCs/>
          <w:sz w:val="24"/>
          <w:szCs w:val="24"/>
        </w:rPr>
      </w:pPr>
    </w:p>
    <w:p>
      <w:pPr>
        <w:spacing w:before="280" w:after="280" w:line="240" w:lineRule="auto"/>
        <w:rPr>
          <w:rFonts w:ascii="Times New Roman" w:eastAsia="Times New Roman" w:cs="Times New Roman" w:hAnsi="Times New Roman"/>
          <w:b/>
          <w:bCs/>
          <w:sz w:val="24"/>
          <w:szCs w:val="24"/>
        </w:rPr>
      </w:pPr>
    </w:p>
    <w:p>
      <w:pPr>
        <w:spacing w:before="280" w:after="280" w:line="240" w:lineRule="auto"/>
        <w:rPr>
          <w:rFonts w:ascii="Times New Roman" w:eastAsia="Times New Roman" w:cs="Times New Roman" w:hAnsi="Times New Roman"/>
          <w:b/>
          <w:bCs/>
          <w:sz w:val="24"/>
          <w:szCs w:val="24"/>
        </w:rPr>
      </w:pPr>
    </w:p>
    <w:p>
      <w:pPr>
        <w:spacing w:before="280" w:after="280" w:line="240" w:lineRule="auto"/>
        <w:rPr>
          <w:rFonts w:ascii="Times New Roman" w:eastAsia="Times New Roman" w:cs="Times New Roman" w:hAnsi="Times New Roman"/>
          <w:b/>
          <w:bCs/>
          <w:sz w:val="24"/>
          <w:szCs w:val="24"/>
        </w:rPr>
      </w:pPr>
    </w:p>
    <w:p>
      <w:pPr>
        <w:spacing w:before="280" w:after="280" w:line="240" w:lineRule="auto"/>
        <w:rPr>
          <w:rFonts w:ascii="Times New Roman" w:eastAsia="Times New Roman" w:cs="Times New Roman" w:hAnsi="Times New Roman"/>
          <w:b/>
          <w:bCs/>
          <w:sz w:val="24"/>
          <w:szCs w:val="24"/>
        </w:rPr>
      </w:pPr>
    </w:p>
    <w:p>
      <w:pPr>
        <w:spacing w:before="280" w:after="280" w:line="240" w:lineRule="auto"/>
        <w:rPr>
          <w:rFonts w:ascii="Times New Roman" w:eastAsia="Times New Roman" w:cs="Times New Roman" w:hAnsi="Times New Roman"/>
          <w:b/>
          <w:bCs/>
          <w:sz w:val="24"/>
          <w:szCs w:val="24"/>
        </w:rPr>
      </w:pPr>
    </w:p>
    <w:p>
      <w:pPr>
        <w:pStyle w:val="2"/>
        <w:keepNext w:val="0"/>
        <w:keepLines w:val="0"/>
        <w:spacing w:before="360" w:after="80" w:line="240" w:lineRule="auto"/>
        <w:jc w:val="both"/>
        <w:rPr>
          <w:rFonts w:ascii="Cambria" w:eastAsia="Cambria" w:cs="Cambria" w:hAnsi="Cambria"/>
          <w:b/>
          <w:bCs/>
          <w:color w:val="000000"/>
          <w:sz w:val="24"/>
          <w:szCs w:val="24"/>
        </w:rPr>
      </w:pPr>
      <w:bookmarkStart w:id="18" w:name="_heading=h.ocie5krrloxr"/>
      <w:bookmarkEnd w:id="18"/>
      <w:r>
        <w:rPr>
          <w:rFonts w:ascii="Cambria" w:eastAsia="Cambria" w:cs="Cambria" w:hAnsi="Cambria"/>
          <w:b/>
          <w:bCs/>
          <w:color w:val="000000"/>
          <w:sz w:val="24"/>
          <w:szCs w:val="24"/>
          <w:rtl/>
        </w:rPr>
        <w:t>Conclusion</w:t>
      </w:r>
    </w:p>
    <w:p>
      <w:pPr>
        <w:spacing w:before="240" w:after="240" w:line="240" w:lineRule="auto"/>
        <w:jc w:val="both"/>
        <w:rPr>
          <w:rFonts w:ascii="Cambria" w:eastAsia="Cambria" w:cs="Cambria" w:hAnsi="Cambria"/>
        </w:rPr>
      </w:pPr>
      <w:r>
        <w:rPr>
          <w:rFonts w:ascii="Cambria" w:eastAsia="Cambria" w:cs="Cambria" w:hAnsi="Cambria"/>
          <w:b/>
          <w:bCs/>
          <w:rtl/>
        </w:rPr>
        <w:t>PocketSmart AI</w:t>
      </w:r>
      <w:r>
        <w:rPr>
          <w:rFonts w:ascii="Cambria" w:eastAsia="Cambria" w:cs="Cambria" w:hAnsi="Cambria"/>
          <w:rtl/>
        </w:rPr>
        <w:t xml:space="preserve"> redefines the way individuals plan budgets for everyday lifestyle needs by delivering smart, AI-driven recommendations across </w:t>
      </w:r>
      <w:r>
        <w:rPr>
          <w:rFonts w:ascii="Cambria" w:eastAsia="Cambria" w:cs="Cambria" w:hAnsi="Cambria"/>
          <w:b/>
          <w:bCs/>
          <w:rtl/>
        </w:rPr>
        <w:t>home interiors</w:t>
      </w:r>
      <w:r>
        <w:rPr>
          <w:rFonts w:ascii="Cambria" w:eastAsia="Cambria" w:cs="Cambria" w:hAnsi="Cambria"/>
          <w:rtl/>
        </w:rPr>
        <w:t xml:space="preserve">, </w:t>
      </w:r>
      <w:r>
        <w:rPr>
          <w:rFonts w:ascii="Cambria" w:eastAsia="Cambria" w:cs="Cambria" w:hAnsi="Cambria"/>
          <w:b/>
          <w:bCs/>
          <w:rtl/>
        </w:rPr>
        <w:t>party planning</w:t>
      </w:r>
      <w:r>
        <w:rPr>
          <w:rFonts w:ascii="Cambria" w:eastAsia="Cambria" w:cs="Cambria" w:hAnsi="Cambria"/>
          <w:rtl/>
        </w:rPr>
        <w:t xml:space="preserve">, and </w:t>
      </w:r>
      <w:r>
        <w:rPr>
          <w:rFonts w:ascii="Cambria" w:eastAsia="Cambria" w:cs="Cambria" w:hAnsi="Cambria"/>
          <w:b/>
          <w:bCs/>
          <w:rtl/>
        </w:rPr>
        <w:t>jewelry selection</w:t>
      </w:r>
      <w:r>
        <w:rPr>
          <w:rFonts w:ascii="Cambria" w:eastAsia="Cambria" w:cs="Cambria" w:hAnsi="Cambria"/>
          <w:rtl/>
        </w:rPr>
        <w:t xml:space="preserve">. By combining the power of </w:t>
      </w:r>
      <w:r>
        <w:rPr>
          <w:rFonts w:ascii="Cambria" w:eastAsia="Cambria" w:cs="Cambria" w:hAnsi="Cambria"/>
          <w:b/>
          <w:bCs/>
          <w:rtl/>
        </w:rPr>
        <w:t>FastAPI</w:t>
      </w:r>
      <w:r>
        <w:rPr>
          <w:rFonts w:ascii="Cambria" w:eastAsia="Cambria" w:cs="Cambria" w:hAnsi="Cambria"/>
          <w:rtl/>
        </w:rPr>
        <w:t xml:space="preserve"> with </w:t>
      </w:r>
      <w:r>
        <w:rPr>
          <w:rFonts w:ascii="Cambria" w:eastAsia="Cambria" w:cs="Cambria" w:hAnsi="Cambria"/>
          <w:b/>
          <w:bCs/>
          <w:rtl/>
        </w:rPr>
        <w:t>Gemini 1.5 Flash Pro</w:t>
      </w:r>
      <w:r>
        <w:rPr>
          <w:rFonts w:ascii="Cambria" w:eastAsia="Cambria" w:cs="Cambria" w:hAnsi="Cambria"/>
          <w:rtl/>
        </w:rPr>
        <w:t xml:space="preserve">, the system intelligently processes user inputs—budgets, preferences, and even images—to generate accurate and context-aware suggestions from multiple trusted platforms like </w:t>
      </w:r>
      <w:r>
        <w:rPr>
          <w:rFonts w:ascii="Cambria" w:eastAsia="Cambria" w:cs="Cambria" w:hAnsi="Cambria"/>
          <w:b/>
          <w:bCs/>
          <w:rtl/>
        </w:rPr>
        <w:t>Amazon</w:t>
      </w:r>
      <w:r>
        <w:rPr>
          <w:rFonts w:ascii="Cambria" w:eastAsia="Cambria" w:cs="Cambria" w:hAnsi="Cambria"/>
          <w:rtl/>
        </w:rPr>
        <w:t xml:space="preserve">, </w:t>
      </w:r>
      <w:r>
        <w:rPr>
          <w:rFonts w:ascii="Cambria" w:eastAsia="Cambria" w:cs="Cambria" w:hAnsi="Cambria"/>
          <w:b/>
          <w:bCs/>
          <w:rtl/>
        </w:rPr>
        <w:t>Flipkart</w:t>
      </w:r>
      <w:r>
        <w:rPr>
          <w:rFonts w:ascii="Cambria" w:eastAsia="Cambria" w:cs="Cambria" w:hAnsi="Cambria"/>
          <w:rtl/>
        </w:rPr>
        <w:t xml:space="preserve">, </w:t>
      </w:r>
      <w:r>
        <w:rPr>
          <w:rFonts w:ascii="Cambria" w:eastAsia="Cambria" w:cs="Cambria" w:hAnsi="Cambria"/>
          <w:b/>
          <w:bCs/>
          <w:rtl/>
        </w:rPr>
        <w:t>IKEA</w:t>
      </w:r>
      <w:r>
        <w:rPr>
          <w:rFonts w:ascii="Cambria" w:eastAsia="Cambria" w:cs="Cambria" w:hAnsi="Cambria"/>
          <w:rtl/>
        </w:rPr>
        <w:t xml:space="preserve">, </w:t>
      </w:r>
      <w:r>
        <w:rPr>
          <w:rFonts w:ascii="Cambria" w:eastAsia="Cambria" w:cs="Cambria" w:hAnsi="Cambria"/>
          <w:b/>
          <w:bCs/>
          <w:rtl/>
        </w:rPr>
        <w:t>Swiggy</w:t>
      </w:r>
      <w:r>
        <w:rPr>
          <w:rFonts w:ascii="Cambria" w:eastAsia="Cambria" w:cs="Cambria" w:hAnsi="Cambria"/>
          <w:rtl/>
        </w:rPr>
        <w:t xml:space="preserve">, </w:t>
      </w:r>
      <w:r>
        <w:rPr>
          <w:rFonts w:ascii="Cambria" w:eastAsia="Cambria" w:cs="Cambria" w:hAnsi="Cambria"/>
          <w:b/>
          <w:bCs/>
          <w:rtl/>
        </w:rPr>
        <w:t>Zomato</w:t>
      </w:r>
      <w:r>
        <w:rPr>
          <w:rFonts w:ascii="Cambria" w:eastAsia="Cambria" w:cs="Cambria" w:hAnsi="Cambria"/>
          <w:rtl/>
        </w:rPr>
        <w:t xml:space="preserve">,  </w:t>
      </w:r>
      <w:r>
        <w:rPr>
          <w:rFonts w:ascii="Cambria" w:eastAsia="Cambria" w:cs="Cambria" w:hAnsi="Cambria"/>
          <w:b/>
          <w:bCs/>
          <w:rtl/>
        </w:rPr>
        <w:t>OYO and more</w:t>
      </w:r>
      <w:r>
        <w:rPr>
          <w:rFonts w:ascii="Cambria" w:eastAsia="Cambria" w:cs="Cambria" w:hAnsi="Cambria"/>
          <w:rtl/>
        </w:rPr>
        <w:t xml:space="preserve">.From backend architecture to AI integration and a responsive frontend, PocketSmart AI has been built with a focus on </w:t>
      </w:r>
      <w:r>
        <w:rPr>
          <w:rFonts w:ascii="Cambria" w:eastAsia="Cambria" w:cs="Cambria" w:hAnsi="Cambria"/>
          <w:b/>
          <w:bCs/>
          <w:rtl/>
        </w:rPr>
        <w:t>efficiency</w:t>
      </w:r>
      <w:r>
        <w:rPr>
          <w:rFonts w:ascii="Cambria" w:eastAsia="Cambria" w:cs="Cambria" w:hAnsi="Cambria"/>
          <w:rtl/>
        </w:rPr>
        <w:t xml:space="preserve">, </w:t>
      </w:r>
      <w:r>
        <w:rPr>
          <w:rFonts w:ascii="Cambria" w:eastAsia="Cambria" w:cs="Cambria" w:hAnsi="Cambria"/>
          <w:b/>
          <w:bCs/>
          <w:rtl/>
        </w:rPr>
        <w:t>scalability</w:t>
      </w:r>
      <w:r>
        <w:rPr>
          <w:rFonts w:ascii="Cambria" w:eastAsia="Cambria" w:cs="Cambria" w:hAnsi="Cambria"/>
          <w:rtl/>
        </w:rPr>
        <w:t xml:space="preserve">, and </w:t>
      </w:r>
      <w:r>
        <w:rPr>
          <w:rFonts w:ascii="Cambria" w:eastAsia="Cambria" w:cs="Cambria" w:hAnsi="Cambria"/>
          <w:b/>
          <w:bCs/>
          <w:rtl/>
        </w:rPr>
        <w:t>user-centric design</w:t>
      </w:r>
      <w:r>
        <w:rPr>
          <w:rFonts w:ascii="Cambria" w:eastAsia="Cambria" w:cs="Cambria" w:hAnsi="Cambria"/>
          <w:rtl/>
        </w:rPr>
        <w:t>. The FastAPI backend ensures modular, secure routing and robust session handling, while the Jinja2-powered frontend offers an intuitive and clean interface for users to interact with the system in real time.</w:t>
      </w:r>
    </w:p>
    <w:p>
      <w:pPr>
        <w:spacing w:before="240" w:after="240" w:line="240" w:lineRule="auto"/>
        <w:jc w:val="both"/>
        <w:rPr>
          <w:rFonts w:ascii="Cambria" w:eastAsia="Cambria" w:cs="Cambria" w:hAnsi="Cambria"/>
        </w:rPr>
      </w:pPr>
      <w:r>
        <w:rPr>
          <w:rFonts w:ascii="Cambria" w:eastAsia="Cambria" w:cs="Cambria" w:hAnsi="Cambria"/>
          <w:rtl/>
        </w:rPr>
        <w:t xml:space="preserve">Each module—from registration to recommendations—is designed to simplify decision-making and enhance the shopping or planning experience through automation and personalization. Whether it’s finding the right wall art within budget or organizing a last-minute party, PocketSmart AI acts as a </w:t>
      </w:r>
      <w:r>
        <w:rPr>
          <w:rFonts w:ascii="Cambria" w:eastAsia="Cambria" w:cs="Cambria" w:hAnsi="Cambria"/>
          <w:b/>
          <w:bCs/>
          <w:rtl/>
        </w:rPr>
        <w:t>smart digital assistant</w:t>
      </w:r>
      <w:r>
        <w:rPr>
          <w:rFonts w:ascii="Cambria" w:eastAsia="Cambria" w:cs="Cambria" w:hAnsi="Cambria"/>
          <w:rtl/>
        </w:rPr>
        <w:t xml:space="preserve">, saving time and effort while optimizing outcomes.With its seamless fusion of generative AI and web technologies, </w:t>
      </w:r>
      <w:r>
        <w:rPr>
          <w:rFonts w:ascii="Cambria" w:eastAsia="Cambria" w:cs="Cambria" w:hAnsi="Cambria"/>
          <w:b/>
          <w:bCs/>
          <w:rtl/>
        </w:rPr>
        <w:t>PocketSmart AI</w:t>
      </w:r>
      <w:r>
        <w:rPr>
          <w:rFonts w:ascii="Cambria" w:eastAsia="Cambria" w:cs="Cambria" w:hAnsi="Cambria"/>
          <w:rtl/>
        </w:rPr>
        <w:t xml:space="preserve"> stands as a practical example of how </w:t>
      </w:r>
      <w:r>
        <w:rPr>
          <w:rFonts w:ascii="Cambria" w:eastAsia="Cambria" w:cs="Cambria" w:hAnsi="Cambria"/>
          <w:b/>
          <w:bCs/>
          <w:rtl/>
        </w:rPr>
        <w:t>AI can enhance everyday decision-making</w:t>
      </w:r>
      <w:r>
        <w:rPr>
          <w:rFonts w:ascii="Cambria" w:eastAsia="Cambria" w:cs="Cambria" w:hAnsi="Cambria"/>
          <w:rtl/>
        </w:rPr>
        <w:t>, bringing intelligent recommendations to users' fingertips—budget-friendly, fast, and personalized.</w:t>
      </w:r>
    </w:p>
    <w:p>
      <w:pPr>
        <w:spacing w:before="280" w:after="280" w:line="240" w:lineRule="auto"/>
        <w:jc w:val="both"/>
        <w:rPr>
          <w:rFonts w:ascii="Cambria" w:eastAsia="Cambria" w:cs="Cambria" w:hAnsi="Cambria"/>
          <w:b/>
          <w:bCs/>
        </w:rPr>
      </w:pPr>
    </w:p>
    <w:p>
      <w:pPr>
        <w:keepNext w:val="0"/>
        <w:keepLines w:val="0"/>
        <w:pageBreakBefore w:val="0"/>
        <w:widowControl/>
        <w:pBdr>
          <w:top w:val="none" w:sz="0" w:space="0" w:color="auto"/>
          <w:left w:val="none" w:sz="0" w:space="0" w:color="auto"/>
          <w:bottom w:val="none" w:sz="0" w:space="0" w:color="auto"/>
          <w:right w:val="none" w:sz="0" w:space="0" w:color="auto"/>
          <w:between w:val="none" w:sz="0" w:space="0" w:color="auto"/>
        </w:pBdr>
        <w:shd w:val="clear" w:color="auto" w:fill="auto"/>
        <w:spacing w:before="0" w:after="160" w:line="259" w:lineRule="auto"/>
        <w:ind w:left="0" w:right="0" w:firstLine="0"/>
        <w:jc w:val="left"/>
        <w:rPr>
          <w:rFonts w:ascii="Cambria" w:eastAsia="Cambria" w:cs="Cambria" w:hAnsi="Cambria"/>
          <w:b w:val="0"/>
          <w:bCs w:val="0"/>
          <w:i w:val="0"/>
          <w:iCs w:val="0"/>
          <w:caps w:val="0"/>
          <w:smallCaps w:val="0"/>
          <w:strike w:val="0"/>
          <w:dstrike w:val="0"/>
          <w:color w:val="000000"/>
          <w:sz w:val="24"/>
          <w:szCs w:val="24"/>
          <w:u w:val="none"/>
          <w:shd w:val="clear" w:color="auto" w:fill="auto"/>
          <w:vertAlign w:val="baseline"/>
        </w:rPr>
      </w:pPr>
    </w:p>
    <w:sectPr>
      <w:headerReference w:type="default" r:id="rId2"/>
      <w:pgSz w:w="11906" w:h="16838"/>
      <w:pgMar w:top="1440" w:right="1440" w:bottom="284" w:left="1440" w:header="708" w:footer="708" w:gutter="0"/>
      <w:pgNumType w:start="1"/>
      <w:docGrid w:linePitch="312" w:charSpace="0"/>
    </w:sectPr>
  </w:body>
</w:document>
</file>

<file path=word/fontTable.xml><?xml version="1.0" encoding="utf-8"?>
<w:fonts xmlns:w="http://schemas.openxmlformats.org/wordprocessingml/2006/main" xmlns:r="http://schemas.openxmlformats.org/officeDocument/2006/relationships">
  <w:font w:name="Calibri">
    <w:panose1 w:val="00000000000000000000"/>
    <w:charset w:val="00"/>
    <w:family w:val="auto"/>
    <w:pitch w:val="variable"/>
    <w:sig w:usb0="00000000" w:usb1="00000000" w:usb2="00000000" w:usb3="00000000" w:csb0="00000000" w:csb1="00000000"/>
  </w:font>
  <w:font w:name="Cambria">
    <w:panose1 w:val="00000000000000000000"/>
    <w:charset w:val="00"/>
    <w:family w:val="auto"/>
    <w:pitch w:val="variable"/>
    <w:sig w:usb0="00000000" w:usb1="00000000" w:usb2="00000000" w:usb3="00000000" w:csb0="00000000" w:csb1="00000000"/>
  </w:font>
  <w:font w:name="Roboto Mono">
    <w:altName w:val="Times New Roman"/>
    <w:panose1 w:val="00000000000000000000"/>
    <w:charset w:val="00"/>
    <w:family w:val="auto"/>
    <w:pitch w:val="variable"/>
  </w:font>
  <w:font w:name="Courier New">
    <w:panose1 w:val="00000000000000000000"/>
    <w:charset w:val="00"/>
    <w:family w:val="auto"/>
    <w:pitch w:val="variable"/>
    <w:sig w:usb0="00000000" w:usb1="00000000" w:usb2="00000000" w:usb3="00000000" w:csb0="00000000" w:csb1="00000000"/>
  </w:font>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s>
</file>

<file path=word/header1.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keepNext w:val="0"/>
      <w:keepLines w:val="0"/>
      <w:widowControl/>
      <w:pBdr>
        <w:top w:val="none" w:sz="0" w:space="0" w:color="auto"/>
        <w:left w:val="none" w:sz="0" w:space="0" w:color="auto"/>
        <w:bottom w:val="none" w:sz="0" w:space="0" w:color="auto"/>
        <w:right w:val="none" w:sz="0" w:space="0" w:color="auto"/>
        <w:between w:val="none" w:sz="0" w:space="0" w:color="auto"/>
      </w:pBdr>
      <w:shd w:val="clear" w:color="auto" w:fill="auto"/>
      <w:tabs>
        <w:tab w:val="center" w:pos="4513"/>
        <w:tab w:val="right" w:pos="9026"/>
      </w:tabs>
      <w:spacing w:before="0" w:after="0" w:line="240" w:lineRule="auto"/>
      <w:ind w:left="0" w:right="0" w:firstLine="0"/>
      <w:jc w:val="left"/>
      <w:rPr>
        <w:rFonts w:ascii="Calibri" w:eastAsia="Calibri" w:cs="Calibri" w:hAnsi="Calibri"/>
        <w:b w:val="0"/>
        <w:bCs w:val="0"/>
        <w:i w:val="0"/>
        <w:iCs w:val="0"/>
        <w:caps w:val="0"/>
        <w:smallCaps w:val="0"/>
        <w:strike w:val="0"/>
        <w:dstrike w:val="0"/>
        <w:color w:val="000000"/>
        <w:sz w:val="22"/>
        <w:szCs w:val="22"/>
        <w:u w:val="none"/>
        <w:shd w:val="clear" w:color="auto" w:fill="auto"/>
        <w:vertAlign w:val="baseline"/>
      </w:rPr>
    </w:pPr>
    <w:r>
      <w:rPr>
        <w:rFonts w:ascii="Calibri" w:eastAsia="Calibri" w:cs="Calibri" w:hAnsi="Calibri"/>
        <w:b w:val="0"/>
        <w:bCs w:val="0"/>
        <w:i w:val="0"/>
        <w:iCs w:val="0"/>
        <w:caps w:val="0"/>
        <w:smallCaps w:val="0"/>
        <w:strike w:val="0"/>
        <w:dstrike w:val="0"/>
        <w:color w:val="000000"/>
        <w:sz w:val="22"/>
        <w:szCs w:val="22"/>
        <w:u w:val="none"/>
        <w:shd w:val="clear" w:color="auto" w:fill="auto"/>
        <w:vertAlign w:val="baseline"/>
      </w:rPr>
      <w:drawing>
        <wp:inline distT="0" distB="0" distL="0" distR="0">
          <wp:extent cx="5731510" cy="830580"/>
          <wp:effectExtent l="0" t="0" r="0" b="0"/>
          <wp:docPr id="1" name="图片 1"/>
          <wp:cNvGraphicFramePr>
            <a:graphicFrameLocks noChangeAspect="0"/>
          </wp:cNvGraphicFramePr>
          <a:graphic>
            <a:graphicData uri="http://schemas.openxmlformats.org/drawingml/2006/picture">
              <pic:pic>
                <pic:nvPicPr>
                  <pic:cNvPr id="3" name="图片 3"/>
                  <pic:cNvPicPr/>
                </pic:nvPicPr>
                <pic:blipFill>
                  <a:blip r:embed="rId1"/>
                  <a:stretch>
                    <a:fillRect/>
                  </a:stretch>
                </pic:blipFill>
                <pic:spPr>
                  <a:xfrm rot="0">
                    <a:off x="0" y="0"/>
                    <a:ext cx="5731510" cy="830580"/>
                  </a:xfrm>
                  <a:prstGeom prst="rect"/>
                  <a:noFill/>
                  <a:ln w="12700" cmpd="sng" cap="flat">
                    <a:solidFill>
                      <a:srgbClr val="000000"/>
                    </a:solidFill>
                    <a:prstDash val="solid"/>
                    <a:round/>
                  </a:ln>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00000009"/>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1">
    <w:nsid w:val="00000006"/>
    <w:multiLevelType w:val="hybridMultilevel"/>
    <w:tmpl w:val="00000000"/>
    <w:lvl w:ilvl="0">
      <w:start w:val="1"/>
      <w:numFmt w:val="decimal"/>
      <w:lvlRestart w:val="0"/>
      <w:lvlText w:val="%1."/>
      <w:lvlJc w:val="left"/>
      <w:pPr>
        <w:tabs>
          <w:tab w:val="num" w:pos="0"/>
        </w:tabs>
        <w:ind w:left="720" w:hanging="360"/>
      </w:pPr>
    </w:lvl>
    <w:lvl w:ilvl="1">
      <w:start w:val="1"/>
      <w:numFmt w:val="decimal"/>
      <w:lvlText w:val="%2."/>
      <w:lvlJc w:val="left"/>
      <w:pPr>
        <w:tabs>
          <w:tab w:val="num" w:pos="0"/>
        </w:tabs>
        <w:ind w:left="1440" w:hanging="360"/>
      </w:pPr>
    </w:lvl>
    <w:lvl w:ilvl="2">
      <w:start w:val="1"/>
      <w:numFmt w:val="decimal"/>
      <w:lvlText w:val="%3."/>
      <w:lvlJc w:val="left"/>
      <w:pPr>
        <w:tabs>
          <w:tab w:val="num" w:pos="0"/>
        </w:tabs>
        <w:ind w:left="2160" w:hanging="360"/>
      </w:pPr>
    </w:lvl>
    <w:lvl w:ilvl="3">
      <w:start w:val="1"/>
      <w:numFmt w:val="decimal"/>
      <w:lvlText w:val="%4."/>
      <w:lvlJc w:val="left"/>
      <w:pPr>
        <w:tabs>
          <w:tab w:val="num" w:pos="0"/>
        </w:tabs>
        <w:ind w:left="2880" w:hanging="360"/>
      </w:pPr>
    </w:lvl>
    <w:lvl w:ilvl="4">
      <w:start w:val="1"/>
      <w:numFmt w:val="decimal"/>
      <w:lvlText w:val="%5."/>
      <w:lvlJc w:val="left"/>
      <w:pPr>
        <w:tabs>
          <w:tab w:val="num" w:pos="0"/>
        </w:tabs>
        <w:ind w:left="3600" w:hanging="360"/>
      </w:pPr>
    </w:lvl>
    <w:lvl w:ilvl="5">
      <w:start w:val="1"/>
      <w:numFmt w:val="decimal"/>
      <w:lvlText w:val="%6."/>
      <w:lvlJc w:val="left"/>
      <w:pPr>
        <w:tabs>
          <w:tab w:val="num" w:pos="0"/>
        </w:tabs>
        <w:ind w:left="4320" w:hanging="360"/>
      </w:pPr>
    </w:lvl>
    <w:lvl w:ilvl="6">
      <w:start w:val="1"/>
      <w:numFmt w:val="decimal"/>
      <w:lvlText w:val="%7."/>
      <w:lvlJc w:val="left"/>
      <w:pPr>
        <w:tabs>
          <w:tab w:val="num" w:pos="0"/>
        </w:tabs>
        <w:ind w:left="5040" w:hanging="360"/>
      </w:pPr>
    </w:lvl>
    <w:lvl w:ilvl="7">
      <w:start w:val="1"/>
      <w:numFmt w:val="decimal"/>
      <w:lvlText w:val="%8."/>
      <w:lvlJc w:val="left"/>
      <w:pPr>
        <w:tabs>
          <w:tab w:val="num" w:pos="0"/>
        </w:tabs>
        <w:ind w:left="5760" w:hanging="360"/>
      </w:pPr>
    </w:lvl>
    <w:lvl w:ilvl="8">
      <w:start w:val="1"/>
      <w:numFmt w:val="decimal"/>
      <w:lvlText w:val="%9."/>
      <w:lvlJc w:val="left"/>
      <w:pPr>
        <w:tabs>
          <w:tab w:val="num" w:pos="0"/>
        </w:tabs>
        <w:ind w:left="6480" w:hanging="360"/>
      </w:pPr>
    </w:lvl>
  </w:abstractNum>
  <w:abstractNum w:abstractNumId="2">
    <w:nsid w:val="0000000F"/>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3">
    <w:nsid w:val="00000018"/>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4">
    <w:nsid w:val="00000014"/>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5">
    <w:nsid w:val="00000003"/>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6">
    <w:nsid w:val="0000001A"/>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7">
    <w:nsid w:val="00000013"/>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8">
    <w:nsid w:val="00000015"/>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9">
    <w:nsid w:val="00000008"/>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10">
    <w:nsid w:val="00000019"/>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11">
    <w:nsid w:val="0000000B"/>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12">
    <w:nsid w:val="00000017"/>
    <w:multiLevelType w:val="hybridMultilevel"/>
    <w:tmpl w:val="00000000"/>
    <w:lvl w:ilvl="0">
      <w:start w:val="1"/>
      <w:numFmt w:val="bullet"/>
      <w:lvlRestart w:val="0"/>
      <w:lvlText w:val="●"/>
      <w:lvlJc w:val="left"/>
      <w:pPr>
        <w:tabs>
          <w:tab w:val="num" w:pos="0"/>
        </w:tabs>
        <w:ind w:left="1440" w:hanging="360"/>
      </w:pPr>
      <w:rPr>
        <w:u w:val="none"/>
      </w:rPr>
    </w:lvl>
    <w:lvl w:ilvl="1">
      <w:start w:val="1"/>
      <w:numFmt w:val="bullet"/>
      <w:lvlText w:val="○"/>
      <w:lvlJc w:val="left"/>
      <w:pPr>
        <w:tabs>
          <w:tab w:val="num" w:pos="0"/>
        </w:tabs>
        <w:ind w:left="2160" w:hanging="360"/>
      </w:pPr>
      <w:rPr>
        <w:u w:val="none"/>
      </w:rPr>
    </w:lvl>
    <w:lvl w:ilvl="2">
      <w:start w:val="1"/>
      <w:numFmt w:val="bullet"/>
      <w:lvlText w:val="■"/>
      <w:lvlJc w:val="left"/>
      <w:pPr>
        <w:tabs>
          <w:tab w:val="num" w:pos="0"/>
        </w:tabs>
        <w:ind w:left="2880" w:hanging="360"/>
      </w:pPr>
      <w:rPr>
        <w:u w:val="none"/>
      </w:rPr>
    </w:lvl>
    <w:lvl w:ilvl="3">
      <w:start w:val="1"/>
      <w:numFmt w:val="bullet"/>
      <w:lvlText w:val="●"/>
      <w:lvlJc w:val="left"/>
      <w:pPr>
        <w:tabs>
          <w:tab w:val="num" w:pos="0"/>
        </w:tabs>
        <w:ind w:left="3600" w:hanging="360"/>
      </w:pPr>
      <w:rPr>
        <w:u w:val="none"/>
      </w:rPr>
    </w:lvl>
    <w:lvl w:ilvl="4">
      <w:start w:val="1"/>
      <w:numFmt w:val="bullet"/>
      <w:lvlText w:val="○"/>
      <w:lvlJc w:val="left"/>
      <w:pPr>
        <w:tabs>
          <w:tab w:val="num" w:pos="0"/>
        </w:tabs>
        <w:ind w:left="4320" w:hanging="360"/>
      </w:pPr>
      <w:rPr>
        <w:u w:val="none"/>
      </w:rPr>
    </w:lvl>
    <w:lvl w:ilvl="5">
      <w:start w:val="1"/>
      <w:numFmt w:val="bullet"/>
      <w:lvlText w:val="■"/>
      <w:lvlJc w:val="left"/>
      <w:pPr>
        <w:tabs>
          <w:tab w:val="num" w:pos="0"/>
        </w:tabs>
        <w:ind w:left="5040" w:hanging="360"/>
      </w:pPr>
      <w:rPr>
        <w:u w:val="none"/>
      </w:rPr>
    </w:lvl>
    <w:lvl w:ilvl="6">
      <w:start w:val="1"/>
      <w:numFmt w:val="bullet"/>
      <w:lvlText w:val="●"/>
      <w:lvlJc w:val="left"/>
      <w:pPr>
        <w:tabs>
          <w:tab w:val="num" w:pos="0"/>
        </w:tabs>
        <w:ind w:left="5760" w:hanging="360"/>
      </w:pPr>
      <w:rPr>
        <w:u w:val="none"/>
      </w:rPr>
    </w:lvl>
    <w:lvl w:ilvl="7">
      <w:start w:val="1"/>
      <w:numFmt w:val="bullet"/>
      <w:lvlText w:val="○"/>
      <w:lvlJc w:val="left"/>
      <w:pPr>
        <w:tabs>
          <w:tab w:val="num" w:pos="0"/>
        </w:tabs>
        <w:ind w:left="6480" w:hanging="360"/>
      </w:pPr>
      <w:rPr>
        <w:u w:val="none"/>
      </w:rPr>
    </w:lvl>
    <w:lvl w:ilvl="8">
      <w:start w:val="1"/>
      <w:numFmt w:val="bullet"/>
      <w:lvlText w:val="■"/>
      <w:lvlJc w:val="left"/>
      <w:pPr>
        <w:tabs>
          <w:tab w:val="num" w:pos="0"/>
        </w:tabs>
        <w:ind w:left="7200" w:hanging="360"/>
      </w:pPr>
      <w:rPr>
        <w:u w:val="none"/>
      </w:rPr>
    </w:lvl>
  </w:abstractNum>
  <w:abstractNum w:abstractNumId="13">
    <w:nsid w:val="0000001B"/>
    <w:multiLevelType w:val="hybridMultilevel"/>
    <w:tmpl w:val="00000000"/>
    <w:lvl w:ilvl="0">
      <w:start w:val="1"/>
      <w:numFmt w:val="bullet"/>
      <w:lvlRestart w:val="0"/>
      <w:lvlText w:val="●"/>
      <w:lvlJc w:val="left"/>
      <w:pPr>
        <w:tabs>
          <w:tab w:val="num" w:pos="0"/>
        </w:tabs>
        <w:ind w:left="1440" w:hanging="360"/>
      </w:pPr>
      <w:rPr>
        <w:u w:val="none"/>
      </w:rPr>
    </w:lvl>
    <w:lvl w:ilvl="1">
      <w:start w:val="1"/>
      <w:numFmt w:val="bullet"/>
      <w:lvlText w:val="○"/>
      <w:lvlJc w:val="left"/>
      <w:pPr>
        <w:tabs>
          <w:tab w:val="num" w:pos="0"/>
        </w:tabs>
        <w:ind w:left="2160" w:hanging="360"/>
      </w:pPr>
      <w:rPr>
        <w:u w:val="none"/>
      </w:rPr>
    </w:lvl>
    <w:lvl w:ilvl="2">
      <w:start w:val="1"/>
      <w:numFmt w:val="bullet"/>
      <w:lvlText w:val="■"/>
      <w:lvlJc w:val="left"/>
      <w:pPr>
        <w:tabs>
          <w:tab w:val="num" w:pos="0"/>
        </w:tabs>
        <w:ind w:left="2880" w:hanging="360"/>
      </w:pPr>
      <w:rPr>
        <w:u w:val="none"/>
      </w:rPr>
    </w:lvl>
    <w:lvl w:ilvl="3">
      <w:start w:val="1"/>
      <w:numFmt w:val="bullet"/>
      <w:lvlText w:val="●"/>
      <w:lvlJc w:val="left"/>
      <w:pPr>
        <w:tabs>
          <w:tab w:val="num" w:pos="0"/>
        </w:tabs>
        <w:ind w:left="3600" w:hanging="360"/>
      </w:pPr>
      <w:rPr>
        <w:u w:val="none"/>
      </w:rPr>
    </w:lvl>
    <w:lvl w:ilvl="4">
      <w:start w:val="1"/>
      <w:numFmt w:val="bullet"/>
      <w:lvlText w:val="○"/>
      <w:lvlJc w:val="left"/>
      <w:pPr>
        <w:tabs>
          <w:tab w:val="num" w:pos="0"/>
        </w:tabs>
        <w:ind w:left="4320" w:hanging="360"/>
      </w:pPr>
      <w:rPr>
        <w:u w:val="none"/>
      </w:rPr>
    </w:lvl>
    <w:lvl w:ilvl="5">
      <w:start w:val="1"/>
      <w:numFmt w:val="bullet"/>
      <w:lvlText w:val="■"/>
      <w:lvlJc w:val="left"/>
      <w:pPr>
        <w:tabs>
          <w:tab w:val="num" w:pos="0"/>
        </w:tabs>
        <w:ind w:left="5040" w:hanging="360"/>
      </w:pPr>
      <w:rPr>
        <w:u w:val="none"/>
      </w:rPr>
    </w:lvl>
    <w:lvl w:ilvl="6">
      <w:start w:val="1"/>
      <w:numFmt w:val="bullet"/>
      <w:lvlText w:val="●"/>
      <w:lvlJc w:val="left"/>
      <w:pPr>
        <w:tabs>
          <w:tab w:val="num" w:pos="0"/>
        </w:tabs>
        <w:ind w:left="5760" w:hanging="360"/>
      </w:pPr>
      <w:rPr>
        <w:u w:val="none"/>
      </w:rPr>
    </w:lvl>
    <w:lvl w:ilvl="7">
      <w:start w:val="1"/>
      <w:numFmt w:val="bullet"/>
      <w:lvlText w:val="○"/>
      <w:lvlJc w:val="left"/>
      <w:pPr>
        <w:tabs>
          <w:tab w:val="num" w:pos="0"/>
        </w:tabs>
        <w:ind w:left="6480" w:hanging="360"/>
      </w:pPr>
      <w:rPr>
        <w:u w:val="none"/>
      </w:rPr>
    </w:lvl>
    <w:lvl w:ilvl="8">
      <w:start w:val="1"/>
      <w:numFmt w:val="bullet"/>
      <w:lvlText w:val="■"/>
      <w:lvlJc w:val="left"/>
      <w:pPr>
        <w:tabs>
          <w:tab w:val="num" w:pos="0"/>
        </w:tabs>
        <w:ind w:left="7200" w:hanging="360"/>
      </w:pPr>
      <w:rPr>
        <w:u w:val="none"/>
      </w:rPr>
    </w:lvl>
  </w:abstractNum>
  <w:abstractNum w:abstractNumId="14">
    <w:nsid w:val="00000007"/>
    <w:multiLevelType w:val="hybridMultilevel"/>
    <w:tmpl w:val="00000000"/>
    <w:lvl w:ilvl="0">
      <w:start w:val="1"/>
      <w:numFmt w:val="bullet"/>
      <w:lvlRestart w:val="0"/>
      <w:lvlText w:val="●"/>
      <w:lvlJc w:val="left"/>
      <w:pPr>
        <w:tabs>
          <w:tab w:val="num" w:pos="0"/>
        </w:tabs>
        <w:ind w:left="1440" w:hanging="360"/>
      </w:pPr>
      <w:rPr>
        <w:u w:val="none"/>
      </w:rPr>
    </w:lvl>
    <w:lvl w:ilvl="1">
      <w:start w:val="1"/>
      <w:numFmt w:val="bullet"/>
      <w:lvlText w:val="○"/>
      <w:lvlJc w:val="left"/>
      <w:pPr>
        <w:tabs>
          <w:tab w:val="num" w:pos="0"/>
        </w:tabs>
        <w:ind w:left="2160" w:hanging="360"/>
      </w:pPr>
      <w:rPr>
        <w:u w:val="none"/>
      </w:rPr>
    </w:lvl>
    <w:lvl w:ilvl="2">
      <w:start w:val="1"/>
      <w:numFmt w:val="bullet"/>
      <w:lvlText w:val="■"/>
      <w:lvlJc w:val="left"/>
      <w:pPr>
        <w:tabs>
          <w:tab w:val="num" w:pos="0"/>
        </w:tabs>
        <w:ind w:left="2880" w:hanging="360"/>
      </w:pPr>
      <w:rPr>
        <w:u w:val="none"/>
      </w:rPr>
    </w:lvl>
    <w:lvl w:ilvl="3">
      <w:start w:val="1"/>
      <w:numFmt w:val="bullet"/>
      <w:lvlText w:val="●"/>
      <w:lvlJc w:val="left"/>
      <w:pPr>
        <w:tabs>
          <w:tab w:val="num" w:pos="0"/>
        </w:tabs>
        <w:ind w:left="3600" w:hanging="360"/>
      </w:pPr>
      <w:rPr>
        <w:u w:val="none"/>
      </w:rPr>
    </w:lvl>
    <w:lvl w:ilvl="4">
      <w:start w:val="1"/>
      <w:numFmt w:val="bullet"/>
      <w:lvlText w:val="○"/>
      <w:lvlJc w:val="left"/>
      <w:pPr>
        <w:tabs>
          <w:tab w:val="num" w:pos="0"/>
        </w:tabs>
        <w:ind w:left="4320" w:hanging="360"/>
      </w:pPr>
      <w:rPr>
        <w:u w:val="none"/>
      </w:rPr>
    </w:lvl>
    <w:lvl w:ilvl="5">
      <w:start w:val="1"/>
      <w:numFmt w:val="bullet"/>
      <w:lvlText w:val="■"/>
      <w:lvlJc w:val="left"/>
      <w:pPr>
        <w:tabs>
          <w:tab w:val="num" w:pos="0"/>
        </w:tabs>
        <w:ind w:left="5040" w:hanging="360"/>
      </w:pPr>
      <w:rPr>
        <w:u w:val="none"/>
      </w:rPr>
    </w:lvl>
    <w:lvl w:ilvl="6">
      <w:start w:val="1"/>
      <w:numFmt w:val="bullet"/>
      <w:lvlText w:val="●"/>
      <w:lvlJc w:val="left"/>
      <w:pPr>
        <w:tabs>
          <w:tab w:val="num" w:pos="0"/>
        </w:tabs>
        <w:ind w:left="5760" w:hanging="360"/>
      </w:pPr>
      <w:rPr>
        <w:u w:val="none"/>
      </w:rPr>
    </w:lvl>
    <w:lvl w:ilvl="7">
      <w:start w:val="1"/>
      <w:numFmt w:val="bullet"/>
      <w:lvlText w:val="○"/>
      <w:lvlJc w:val="left"/>
      <w:pPr>
        <w:tabs>
          <w:tab w:val="num" w:pos="0"/>
        </w:tabs>
        <w:ind w:left="6480" w:hanging="360"/>
      </w:pPr>
      <w:rPr>
        <w:u w:val="none"/>
      </w:rPr>
    </w:lvl>
    <w:lvl w:ilvl="8">
      <w:start w:val="1"/>
      <w:numFmt w:val="bullet"/>
      <w:lvlText w:val="■"/>
      <w:lvlJc w:val="left"/>
      <w:pPr>
        <w:tabs>
          <w:tab w:val="num" w:pos="0"/>
        </w:tabs>
        <w:ind w:left="7200" w:hanging="360"/>
      </w:pPr>
      <w:rPr>
        <w:u w:val="none"/>
      </w:rPr>
    </w:lvl>
  </w:abstractNum>
  <w:abstractNum w:abstractNumId="15">
    <w:nsid w:val="0000000C"/>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16">
    <w:nsid w:val="0000000D"/>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17">
    <w:nsid w:val="0000000E"/>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18">
    <w:nsid w:val="0000000A"/>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19">
    <w:nsid w:val="00000012"/>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20">
    <w:nsid w:val="00000016"/>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21">
    <w:nsid w:val="00000001"/>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22">
    <w:nsid w:val="00000002"/>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23">
    <w:nsid w:val="00000011"/>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24">
    <w:nsid w:val="00000004"/>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25">
    <w:nsid w:val="00000010"/>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26">
    <w:nsid w:val="00000000"/>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27">
    <w:nsid w:val="00000005"/>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90"/>
  <w:bordersDoNotSurroundHeader/>
  <w:bordersDoNotSurroundFooter/>
  <w:defaultTabStop w:val="720"/>
  <w:drawingGridHorizontalSpacing w:val="110"/>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160" w:line="259" w:lineRule="auto"/>
    </w:pPr>
    <w:rPr>
      <w:rFonts w:ascii="Calibri" w:eastAsia="Calibri" w:cs="Calibri" w:hAnsi="Calibri"/>
      <w:sz w:val="22"/>
      <w:szCs w:val="22"/>
      <w:lang w:val="en-IN"/>
    </w:rPr>
  </w:style>
  <w:style w:type="paragraph" w:styleId="1">
    <w:name w:val="heading 1"/>
    <w:basedOn w:val="0"/>
    <w:next w:val="0"/>
    <w:pPr>
      <w:keepNext/>
      <w:keepLines/>
      <w:pageBreakBefore w:val="0"/>
      <w:spacing w:before="480" w:after="120"/>
      <w:outlineLvl w:val="0"/>
    </w:pPr>
    <w:rPr>
      <w:b/>
      <w:sz w:val="48"/>
      <w:szCs w:val="48"/>
    </w:rPr>
  </w:style>
  <w:style w:type="paragraph" w:styleId="2">
    <w:name w:val="heading 2"/>
    <w:basedOn w:val="0"/>
    <w:next w:val="0"/>
    <w:pPr>
      <w:keepNext/>
      <w:keepLines/>
      <w:spacing w:before="40" w:after="0"/>
      <w:outlineLvl w:val="1"/>
    </w:pPr>
    <w:rPr>
      <w:rFonts w:ascii="Droid Sans" w:eastAsia="宋体" w:cs="Times New Roman" w:hAnsi="Droid Sans"/>
      <w:color w:val="2E74B5"/>
      <w:sz w:val="26"/>
      <w:szCs w:val="26"/>
    </w:rPr>
  </w:style>
  <w:style w:type="paragraph" w:styleId="3">
    <w:name w:val="heading 3"/>
    <w:basedOn w:val="0"/>
    <w:pPr>
      <w:spacing w:before="100" w:beforeAutospacing="1" w:after="100" w:afterAutospacing="1" w:line="240" w:lineRule="auto"/>
      <w:outlineLvl w:val="2"/>
    </w:pPr>
    <w:rPr>
      <w:rFonts w:ascii="Times New Roman" w:eastAsia="Times New Roman" w:cs="Times New Roman" w:hAnsi="Times New Roman"/>
      <w:b/>
      <w:bCs/>
      <w:sz w:val="27"/>
      <w:szCs w:val="27"/>
      <w:lang w:eastAsia="en-IN"/>
    </w:rPr>
  </w:style>
  <w:style w:type="paragraph" w:styleId="4">
    <w:name w:val="heading 4"/>
    <w:basedOn w:val="0"/>
    <w:next w:val="0"/>
    <w:pPr>
      <w:keepNext/>
      <w:keepLines/>
      <w:spacing w:before="40" w:after="0"/>
      <w:outlineLvl w:val="3"/>
    </w:pPr>
    <w:rPr>
      <w:rFonts w:ascii="Droid Sans" w:eastAsia="宋体" w:cs="Times New Roman" w:hAnsi="Droid Sans"/>
      <w:i/>
      <w:iCs/>
      <w:color w:val="2E74B5"/>
    </w:rPr>
  </w:style>
  <w:style w:type="paragraph" w:styleId="5">
    <w:name w:val="heading 5"/>
    <w:basedOn w:val="0"/>
    <w:next w:val="0"/>
    <w:pPr>
      <w:keepNext/>
      <w:keepLines/>
      <w:spacing w:before="40" w:after="0"/>
      <w:outlineLvl w:val="4"/>
    </w:pPr>
    <w:rPr>
      <w:rFonts w:ascii="Droid Sans" w:eastAsia="宋体" w:cs="Times New Roman" w:hAnsi="Droid Sans"/>
      <w:color w:val="2E74B5"/>
    </w:rPr>
  </w:style>
  <w:style w:type="paragraph" w:styleId="6">
    <w:name w:val="heading 6"/>
    <w:basedOn w:val="0"/>
    <w:next w:val="0"/>
    <w:pPr>
      <w:keepNext/>
      <w:keepLines/>
      <w:pageBreakBefore w:val="0"/>
      <w:spacing w:before="200" w:after="40"/>
      <w:outlineLvl w:val="5"/>
    </w:pPr>
    <w:rPr>
      <w:b/>
      <w:sz w:val="20"/>
      <w:szCs w:val="20"/>
    </w:rPr>
  </w:style>
  <w:style w:type="character" w:default="1" w:styleId="10">
    <w:name w:val="Default Paragraph Font"/>
  </w:style>
  <w:style w:type="paragraph" w:styleId="15">
    <w:name w:val="Title"/>
    <w:basedOn w:val="0"/>
    <w:next w:val="0"/>
    <w:pPr>
      <w:keepNext/>
      <w:keepLines/>
      <w:pageBreakBefore w:val="0"/>
      <w:spacing w:before="480" w:after="120"/>
    </w:pPr>
    <w:rPr>
      <w:b/>
      <w:sz w:val="72"/>
      <w:szCs w:val="72"/>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header" Target="header1.xml"/><Relationship Id="rId3" Type="http://schemas.openxmlformats.org/officeDocument/2006/relationships/image" Target="media/5.png"/><Relationship Id="rId4" Type="http://schemas.openxmlformats.org/officeDocument/2006/relationships/image" Target="media/8.png"/><Relationship Id="rId5" Type="http://schemas.openxmlformats.org/officeDocument/2006/relationships/image" Target="media/11.png"/><Relationship Id="rId6" Type="http://schemas.openxmlformats.org/officeDocument/2006/relationships/image" Target="media/14.png"/><Relationship Id="rId7" Type="http://schemas.openxmlformats.org/officeDocument/2006/relationships/image" Target="media/17.png"/><Relationship Id="rId8" Type="http://schemas.openxmlformats.org/officeDocument/2006/relationships/image" Target="media/20.png"/><Relationship Id="rId9" Type="http://schemas.openxmlformats.org/officeDocument/2006/relationships/image" Target="media/23.png"/><Relationship Id="rId10" Type="http://schemas.openxmlformats.org/officeDocument/2006/relationships/image" Target="media/26.png"/><Relationship Id="rId11" Type="http://schemas.openxmlformats.org/officeDocument/2006/relationships/image" Target="media/29.png"/><Relationship Id="rId12" Type="http://schemas.openxmlformats.org/officeDocument/2006/relationships/image" Target="media/32.png"/><Relationship Id="rId13" Type="http://schemas.openxmlformats.org/officeDocument/2006/relationships/image" Target="media/35.png"/><Relationship Id="rId14" Type="http://schemas.openxmlformats.org/officeDocument/2006/relationships/image" Target="media/38.png"/><Relationship Id="rId15" Type="http://schemas.openxmlformats.org/officeDocument/2006/relationships/image" Target="media/41.png"/><Relationship Id="rId16" Type="http://schemas.openxmlformats.org/officeDocument/2006/relationships/image" Target="media/44.png"/><Relationship Id="rId17" Type="http://schemas.openxmlformats.org/officeDocument/2006/relationships/image" Target="media/47.png"/><Relationship Id="rId18" Type="http://schemas.openxmlformats.org/officeDocument/2006/relationships/image" Target="media/50.png"/><Relationship Id="rId19" Type="http://schemas.openxmlformats.org/officeDocument/2006/relationships/image" Target="media/53.png"/><Relationship Id="rId20" Type="http://schemas.openxmlformats.org/officeDocument/2006/relationships/image" Target="media/56.png"/><Relationship Id="rId21" Type="http://schemas.openxmlformats.org/officeDocument/2006/relationships/image" Target="media/59.png"/><Relationship Id="rId22" Type="http://schemas.openxmlformats.org/officeDocument/2006/relationships/image" Target="media/62.png"/><Relationship Id="rId23" Type="http://schemas.openxmlformats.org/officeDocument/2006/relationships/image" Target="media/65.png"/><Relationship Id="rId24" Type="http://schemas.openxmlformats.org/officeDocument/2006/relationships/image" Target="media/68.png"/><Relationship Id="rId25" Type="http://schemas.openxmlformats.org/officeDocument/2006/relationships/image" Target="media/71.png"/><Relationship Id="rId26" Type="http://schemas.openxmlformats.org/officeDocument/2006/relationships/image" Target="media/74.png"/><Relationship Id="rId27" Type="http://schemas.openxmlformats.org/officeDocument/2006/relationships/image" Target="media/77.png"/><Relationship Id="rId28" Type="http://schemas.openxmlformats.org/officeDocument/2006/relationships/image" Target="media/80.png"/><Relationship Id="rId29" Type="http://schemas.openxmlformats.org/officeDocument/2006/relationships/image" Target="media/83.png"/><Relationship Id="rId30" Type="http://schemas.openxmlformats.org/officeDocument/2006/relationships/image" Target="media/86.png"/><Relationship Id="rId31" Type="http://schemas.openxmlformats.org/officeDocument/2006/relationships/image" Target="media/89.png"/><Relationship Id="rId32" Type="http://schemas.openxmlformats.org/officeDocument/2006/relationships/image" Target="media/92.png"/><Relationship Id="rId33" Type="http://schemas.openxmlformats.org/officeDocument/2006/relationships/image" Target="media/95.png"/><Relationship Id="rId34" Type="http://schemas.openxmlformats.org/officeDocument/2006/relationships/image" Target="media/98.png"/><Relationship Id="rId35" Type="http://schemas.openxmlformats.org/officeDocument/2006/relationships/image" Target="media/101.png"/><Relationship Id="rId36" Type="http://schemas.openxmlformats.org/officeDocument/2006/relationships/image" Target="media/104.png"/><Relationship Id="rId37" Type="http://schemas.openxmlformats.org/officeDocument/2006/relationships/image" Target="media/107.png"/><Relationship Id="rId38" Type="http://schemas.openxmlformats.org/officeDocument/2006/relationships/image" Target="media/110.png"/><Relationship Id="rId39" Type="http://schemas.openxmlformats.org/officeDocument/2006/relationships/image" Target="media/113.png"/><Relationship Id="rId40" Type="http://schemas.openxmlformats.org/officeDocument/2006/relationships/image" Target="media/116.png"/><Relationship Id="rId41" Type="http://schemas.openxmlformats.org/officeDocument/2006/relationships/image" Target="media/119.png"/><Relationship Id="rId42" Type="http://schemas.openxmlformats.org/officeDocument/2006/relationships/image" Target="media/122.png"/><Relationship Id="rId43" Type="http://schemas.openxmlformats.org/officeDocument/2006/relationships/image" Target="media/125.png"/><Relationship Id="rId44" Type="http://schemas.openxmlformats.org/officeDocument/2006/relationships/image" Target="media/128.png"/><Relationship Id="rId45" Type="http://schemas.openxmlformats.org/officeDocument/2006/relationships/image" Target="media/131.png"/><Relationship Id="rId46" Type="http://schemas.openxmlformats.org/officeDocument/2006/relationships/image" Target="media/134.png"/><Relationship Id="rId47" Type="http://schemas.openxmlformats.org/officeDocument/2006/relationships/image" Target="media/137.png"/><Relationship Id="rId48" Type="http://schemas.openxmlformats.org/officeDocument/2006/relationships/image" Target="media/140.png"/><Relationship Id="rId49" Type="http://schemas.openxmlformats.org/officeDocument/2006/relationships/image" Target="media/143.png"/><Relationship Id="rId50" Type="http://schemas.openxmlformats.org/officeDocument/2006/relationships/image" Target="media/146.png"/><Relationship Id="rId51" Type="http://schemas.openxmlformats.org/officeDocument/2006/relationships/image" Target="media/149.png"/><Relationship Id="rId52" Type="http://schemas.openxmlformats.org/officeDocument/2006/relationships/image" Target="media/152.png"/><Relationship Id="rId53" Type="http://schemas.openxmlformats.org/officeDocument/2006/relationships/image" Target="media/155.png"/><Relationship Id="rId54" Type="http://schemas.openxmlformats.org/officeDocument/2006/relationships/image" Target="media/158.png"/><Relationship Id="rId55" Type="http://schemas.openxmlformats.org/officeDocument/2006/relationships/image" Target="media/161.png"/><Relationship Id="rId56" Type="http://schemas.openxmlformats.org/officeDocument/2006/relationships/styles" Target="styles.xml"/><Relationship Id="rId57" Type="http://schemas.openxmlformats.org/officeDocument/2006/relationships/numbering" Target="numbering.xml"/><Relationship Id="rId58"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2.png"/></Relationships>
</file>

<file path=docProps/app.xml><?xml version="1.0" encoding="utf-8"?>
<Properties xmlns="http://schemas.openxmlformats.org/officeDocument/2006/extended-properties">
  <Template>Normal.eit</Template>
  <TotalTime>31</TotalTime>
  <Application>Yozo_Office</Application>
  <Pages>40</Pages>
  <Words>2407</Words>
  <Characters>14978</Characters>
  <Lines>593</Lines>
  <Paragraphs>179</Paragraphs>
  <CharactersWithSpaces>17519</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ANSH</dc:creator>
  <cp:lastModifiedBy>vivo user</cp:lastModifiedBy>
  <cp:revision>0</cp:revision>
  <dcterms:created xsi:type="dcterms:W3CDTF">2025-04-07T13:40:00Z</dcterms:created>
  <dcterms:modified xsi:type="dcterms:W3CDTF">2026-09-28T03:20:12Z</dcterms:modified>
</cp:coreProperties>
</file>